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7979A8" w14:paraId="4D6E7AB9" w14:textId="77777777" w:rsidTr="002C6A8F">
        <w:trPr>
          <w:trHeight w:val="12246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603C0A8B" w14:textId="77777777" w:rsidR="007979A8" w:rsidRDefault="00A141D6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bookmarkStart w:id="0" w:name="_Hlk42704447"/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7A6D52E1" w14:textId="77777777" w:rsidR="007979A8" w:rsidRDefault="00A141D6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Kwena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Mabotja</w:t>
            </w:r>
          </w:p>
          <w:p w14:paraId="4F118084" w14:textId="77777777" w:rsidR="007979A8" w:rsidRDefault="00A141D6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Systems Analyst</w:t>
            </w:r>
          </w:p>
          <w:p w14:paraId="6D7C2EAD" w14:textId="77777777" w:rsidR="007979A8" w:rsidRDefault="00A141D6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7979A8" w14:paraId="3602199B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017A42C" w14:textId="77777777" w:rsidR="007979A8" w:rsidRDefault="00A141D6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099D1F30" w14:textId="77777777" w:rsidR="007979A8" w:rsidRDefault="00A141D6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6BC219AD" w14:textId="77777777" w:rsidR="007979A8" w:rsidRDefault="00A141D6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Address </w:t>
            </w:r>
          </w:p>
          <w:p w14:paraId="105FE641" w14:textId="604DE3D9" w:rsidR="007979A8" w:rsidRDefault="00A141D6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Midrand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</w:t>
            </w:r>
            <w:r w:rsidR="00EA2908"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Johannesburg,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Gauteng, 1685</w:t>
            </w:r>
          </w:p>
          <w:p w14:paraId="4A110E60" w14:textId="77777777" w:rsidR="007979A8" w:rsidRDefault="00A141D6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Phone </w:t>
            </w:r>
          </w:p>
          <w:p w14:paraId="0B614CA6" w14:textId="77777777" w:rsidR="007979A8" w:rsidRDefault="00A141D6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0792831101</w:t>
            </w:r>
          </w:p>
          <w:p w14:paraId="2EC632A1" w14:textId="77777777" w:rsidR="007979A8" w:rsidRDefault="00A141D6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E-mail </w:t>
            </w:r>
          </w:p>
          <w:p w14:paraId="0491186B" w14:textId="77777777" w:rsidR="007979A8" w:rsidRDefault="00A141D6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Kwena@outlook.com</w:t>
            </w:r>
          </w:p>
          <w:p w14:paraId="4D6270C0" w14:textId="77777777" w:rsidR="007979A8" w:rsidRDefault="00A141D6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7979A8" w14:paraId="263AC10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48C5236" w14:textId="77777777" w:rsidR="007979A8" w:rsidRDefault="00A141D6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370AFF9B" w14:textId="77777777" w:rsidR="007979A8" w:rsidRDefault="00A141D6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3BFCB8A6" w14:textId="77777777" w:rsidR="007979A8" w:rsidRDefault="00A141D6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API design knowledge</w:t>
            </w:r>
          </w:p>
          <w:p w14:paraId="69447BE3" w14:textId="77777777" w:rsidR="007979A8" w:rsidRDefault="00A141D6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Web development</w:t>
            </w:r>
          </w:p>
          <w:p w14:paraId="0351AD87" w14:textId="77777777" w:rsidR="007979A8" w:rsidRDefault="00A141D6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Business analysis</w:t>
            </w:r>
          </w:p>
          <w:p w14:paraId="6F7AC365" w14:textId="77777777" w:rsidR="007979A8" w:rsidRDefault="00A141D6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Data collection, analysis and mapping</w:t>
            </w:r>
          </w:p>
          <w:p w14:paraId="53A6F21A" w14:textId="77777777" w:rsidR="007979A8" w:rsidRDefault="00A141D6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Business process mapping</w:t>
            </w:r>
          </w:p>
          <w:p w14:paraId="46A2BC51" w14:textId="77777777" w:rsidR="007979A8" w:rsidRDefault="00A141D6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SQL and databases</w:t>
            </w:r>
          </w:p>
          <w:p w14:paraId="6C1F4657" w14:textId="77777777" w:rsidR="007979A8" w:rsidRDefault="00A141D6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Quality Assurance</w:t>
            </w:r>
          </w:p>
          <w:p w14:paraId="06DA6C6C" w14:textId="77777777" w:rsidR="007979A8" w:rsidRDefault="00A141D6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7979A8" w14:paraId="767571E3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047E259C" w14:textId="77777777" w:rsidR="007979A8" w:rsidRDefault="00A141D6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129F15B7" w14:textId="77777777" w:rsidR="007979A8" w:rsidRDefault="00A141D6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7C10D7E2" w14:textId="77777777" w:rsidR="007979A8" w:rsidRDefault="00A141D6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English</w:t>
            </w:r>
          </w:p>
          <w:p w14:paraId="2D36E11A" w14:textId="77777777" w:rsidR="007979A8" w:rsidRDefault="007979A8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2D6680C8" w14:textId="77777777" w:rsidR="007979A8" w:rsidRDefault="00A141D6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  <w:bookmarkStart w:id="1" w:name="_Hlk42704418"/>
          </w:p>
          <w:p w14:paraId="5067466E" w14:textId="0DE06299" w:rsidR="007979A8" w:rsidRDefault="00A141D6" w:rsidP="00BE6880">
            <w:pPr>
              <w:pStyle w:val="p"/>
              <w:pBdr>
                <w:left w:val="none" w:sz="0" w:space="15" w:color="auto"/>
                <w:right w:val="none" w:sz="0" w:space="15" w:color="auto"/>
              </w:pBdr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Experienced business and systems analyst with </w:t>
            </w:r>
            <w:r w:rsidR="00A46699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years</w:t>
            </w:r>
            <w:r w:rsidR="00A46699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of IT experience with emphasis in java development and systems analysis. Demonstrated strengths include process analysis, technical troubleshooting, project leadership and communication skills.</w:t>
            </w:r>
          </w:p>
          <w:p w14:paraId="2505D8A2" w14:textId="77777777" w:rsidR="007979A8" w:rsidRDefault="00A141D6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7979A8" w14:paraId="00539F70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6C547D31" w14:textId="77777777" w:rsidR="007979A8" w:rsidRDefault="00A141D6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Work History</w:t>
                  </w:r>
                </w:p>
              </w:tc>
            </w:tr>
          </w:tbl>
          <w:p w14:paraId="23184F0D" w14:textId="77777777" w:rsidR="007979A8" w:rsidRDefault="00A141D6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215B503A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69D6483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F25E60F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2019-03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BF799A7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4CE6B18" w14:textId="77777777" w:rsidR="007979A8" w:rsidRDefault="00A141D6" w:rsidP="00BE6880">
                  <w:pPr>
                    <w:pStyle w:val="divdocumentright-boxsectionexperiencesinglecolumnpadded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Systems Analyst</w:t>
                  </w:r>
                </w:p>
                <w:p w14:paraId="1DEF3FE1" w14:textId="15F0AD67" w:rsidR="007979A8" w:rsidRDefault="00A141D6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Telesure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Investment Holdings</w:t>
                  </w:r>
                </w:p>
                <w:p w14:paraId="4D39160B" w14:textId="77777777" w:rsidR="006F21F8" w:rsidRDefault="006F21F8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70F85AEF" w14:textId="11A3F4C1" w:rsidR="00FF61EB" w:rsidRDefault="00F5463D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Divisions: Dial Direct, Budget insurance, First for Women,1Life, </w:t>
                  </w:r>
                  <w:proofErr w:type="spell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Virseker</w:t>
                  </w:r>
                  <w:proofErr w:type="spellEnd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, Hippo and Auto &amp; general.</w:t>
                  </w:r>
                </w:p>
                <w:p w14:paraId="59F13C9F" w14:textId="77777777" w:rsidR="002C6A8F" w:rsidRDefault="002C6A8F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7E724B23" w14:textId="77777777" w:rsidR="007979A8" w:rsidRDefault="00A141D6" w:rsidP="00BE6880">
                  <w:pPr>
                    <w:pStyle w:val="divdocumentli"/>
                    <w:numPr>
                      <w:ilvl w:val="0"/>
                      <w:numId w:val="1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 the architectural roadmap and framework by designing solutio</w:t>
                  </w:r>
                  <w:bookmarkStart w:id="2" w:name="_GoBack"/>
                  <w:bookmarkEnd w:id="2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ns accordingly.</w:t>
                  </w:r>
                </w:p>
                <w:p w14:paraId="01B98AF5" w14:textId="77777777" w:rsidR="007979A8" w:rsidRDefault="00A141D6" w:rsidP="00BE6880">
                  <w:pPr>
                    <w:pStyle w:val="divdocumentli"/>
                    <w:numPr>
                      <w:ilvl w:val="0"/>
                      <w:numId w:val="1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Oversee new system implementation including data migration.</w:t>
                  </w:r>
                </w:p>
                <w:p w14:paraId="46149B9D" w14:textId="77777777" w:rsidR="007979A8" w:rsidRDefault="00A141D6" w:rsidP="00BE6880">
                  <w:pPr>
                    <w:pStyle w:val="divdocumentli"/>
                    <w:numPr>
                      <w:ilvl w:val="0"/>
                      <w:numId w:val="1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Identify options for potential solutions and assessing them for technical suitability.</w:t>
                  </w:r>
                </w:p>
                <w:p w14:paraId="1FA2C23C" w14:textId="77777777" w:rsidR="007979A8" w:rsidRDefault="00A141D6" w:rsidP="00BE6880">
                  <w:pPr>
                    <w:pStyle w:val="divdocumentli"/>
                    <w:numPr>
                      <w:ilvl w:val="0"/>
                      <w:numId w:val="1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To create and maintain system(s) design documentation.</w:t>
                  </w:r>
                </w:p>
                <w:p w14:paraId="42024D5D" w14:textId="716C8CCF" w:rsidR="007979A8" w:rsidRDefault="00A141D6" w:rsidP="00BE6880">
                  <w:pPr>
                    <w:pStyle w:val="divdocumentli"/>
                    <w:numPr>
                      <w:ilvl w:val="0"/>
                      <w:numId w:val="1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Supported system developers by creating system models, diagrams, and </w:t>
                  </w:r>
                  <w:r w:rsidR="00A5343C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wireframes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6D5ED341" w14:textId="6D236A66" w:rsidR="007979A8" w:rsidRDefault="00A141D6" w:rsidP="00BE6880">
                  <w:pPr>
                    <w:pStyle w:val="divdocumentli"/>
                    <w:numPr>
                      <w:ilvl w:val="0"/>
                      <w:numId w:val="1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Gather requirements and performed gap analysis through design workshops with users.</w:t>
                  </w:r>
                </w:p>
                <w:p w14:paraId="02B5C2F2" w14:textId="43AAB0F9" w:rsidR="005002A0" w:rsidRDefault="005002A0" w:rsidP="00BE6880">
                  <w:pPr>
                    <w:pStyle w:val="divdocumentli"/>
                    <w:numPr>
                      <w:ilvl w:val="0"/>
                      <w:numId w:val="1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Assist with software Testing</w:t>
                  </w:r>
                  <w:r w:rsidR="009E6259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Ensure signoff is granted</w:t>
                  </w:r>
                </w:p>
                <w:p w14:paraId="69DB6916" w14:textId="51426DEC" w:rsidR="00FE447C" w:rsidRDefault="00FE447C" w:rsidP="00BE6880">
                  <w:pPr>
                    <w:pStyle w:val="divdocumentli"/>
                    <w:numPr>
                      <w:ilvl w:val="0"/>
                      <w:numId w:val="1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Prepare Deployment and Rollback plans.</w:t>
                  </w:r>
                </w:p>
              </w:tc>
            </w:tr>
          </w:tbl>
          <w:p w14:paraId="472195BD" w14:textId="77777777" w:rsidR="007979A8" w:rsidRDefault="007979A8" w:rsidP="00BE6880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71945218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E7A573D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671A85C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2018-08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2019-02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154AC29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85D7976" w14:textId="77777777" w:rsidR="007979A8" w:rsidRDefault="00A141D6" w:rsidP="00BE6880">
                  <w:pPr>
                    <w:pStyle w:val="divdocumentright-boxsectionexperiencesinglecolumnpadded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Software developer</w:t>
                  </w:r>
                </w:p>
                <w:p w14:paraId="666DAE57" w14:textId="068EEBD6" w:rsidR="007979A8" w:rsidRPr="009E4A92" w:rsidRDefault="00A141D6" w:rsidP="009E4A92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Moyo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Business Advisory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9E4A92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(Consulting at </w:t>
                  </w:r>
                  <w:proofErr w:type="spellStart"/>
                  <w:r w:rsidR="009E4A92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Kumba</w:t>
                  </w:r>
                  <w:proofErr w:type="spellEnd"/>
                  <w:r w:rsidR="009E4A92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Iron ore)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0063F668" w14:textId="77777777" w:rsidR="006F21F8" w:rsidRDefault="006F21F8" w:rsidP="00BE6880">
                  <w:pPr>
                    <w:pStyle w:val="divdocumentli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18AF3FA8" w14:textId="36E1681D" w:rsidR="002634DE" w:rsidRDefault="002634DE" w:rsidP="00BE6880">
                  <w:pPr>
                    <w:pStyle w:val="divdocumentli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Development Tools: </w:t>
                  </w:r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ASP.Net, MVC, JavaScript, jQuery, CSS, SQL server, TFS, SSIS, QlikView, Tableau.</w:t>
                  </w:r>
                </w:p>
                <w:p w14:paraId="553FF4EC" w14:textId="77777777" w:rsidR="002C6A8F" w:rsidRDefault="002C6A8F" w:rsidP="00BE6880">
                  <w:pPr>
                    <w:pStyle w:val="divdocumentli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05D8D8EA" w14:textId="77777777" w:rsidR="007979A8" w:rsidRDefault="00A141D6" w:rsidP="00BE6880">
                  <w:pPr>
                    <w:pStyle w:val="divdocumentli"/>
                    <w:numPr>
                      <w:ilvl w:val="0"/>
                      <w:numId w:val="2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Coding and support on Applications.</w:t>
                  </w:r>
                </w:p>
                <w:p w14:paraId="6B0633A4" w14:textId="77777777" w:rsidR="007979A8" w:rsidRDefault="00A141D6" w:rsidP="00BE6880">
                  <w:pPr>
                    <w:pStyle w:val="divdocumentli"/>
                    <w:numPr>
                      <w:ilvl w:val="0"/>
                      <w:numId w:val="2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Testing Systems and performed troubleshooting prior to deployment.</w:t>
                  </w:r>
                </w:p>
                <w:p w14:paraId="67F801FA" w14:textId="557FD950" w:rsidR="007979A8" w:rsidRDefault="00C56FA1" w:rsidP="00BE6880">
                  <w:pPr>
                    <w:pStyle w:val="divdocumentli"/>
                    <w:numPr>
                      <w:ilvl w:val="0"/>
                      <w:numId w:val="2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Analysed</w:t>
                  </w:r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designed relational databases using SQL</w:t>
                  </w:r>
                  <w:r w:rsidR="00F5463D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MySQL and MongoDB</w:t>
                  </w:r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3070C723" w14:textId="77777777" w:rsidR="007979A8" w:rsidRDefault="00A141D6" w:rsidP="00BE6880">
                  <w:pPr>
                    <w:pStyle w:val="divdocumentli"/>
                    <w:numPr>
                      <w:ilvl w:val="0"/>
                      <w:numId w:val="2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Remedied bug reports and handled other user issues quickly.</w:t>
                  </w:r>
                </w:p>
              </w:tc>
            </w:tr>
          </w:tbl>
          <w:p w14:paraId="621E4E64" w14:textId="77777777" w:rsidR="007979A8" w:rsidRDefault="007979A8">
            <w:pPr>
              <w:rPr>
                <w:vanish/>
              </w:rPr>
            </w:pP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14A3840D" w14:textId="77777777" w:rsidTr="00BE6880">
              <w:trPr>
                <w:trHeight w:val="3178"/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FB22CEB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lastRenderedPageBreak/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171FE00" w14:textId="08C2BCA0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2016-09</w:t>
                  </w:r>
                  <w:r w:rsidR="00BE6880">
                    <w:rPr>
                      <w:rStyle w:val="span"/>
                      <w:rFonts w:eastAsia="Century Gothic"/>
                    </w:rPr>
                    <w:t xml:space="preserve">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D2A1C8A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395D277" w14:textId="77777777" w:rsidR="007979A8" w:rsidRDefault="00A141D6" w:rsidP="00BE6880">
                  <w:pPr>
                    <w:pStyle w:val="divdocumentright-boxsectionexperiencesinglecolumnpadded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Junior Java Developer</w:t>
                  </w:r>
                </w:p>
                <w:p w14:paraId="35B814A5" w14:textId="0DFFD50F" w:rsidR="007979A8" w:rsidRDefault="00A141D6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African </w:t>
                  </w:r>
                  <w:r w:rsidR="00F5463D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B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ank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0FF14B46" w14:textId="77777777" w:rsidR="006F21F8" w:rsidRDefault="006F21F8" w:rsidP="00BE6880">
                  <w:pPr>
                    <w:pStyle w:val="divdocumentli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14A2506B" w14:textId="200C38F1" w:rsidR="00BE6880" w:rsidRDefault="002634DE" w:rsidP="00BE6880">
                  <w:pPr>
                    <w:pStyle w:val="divdocumentli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Development Tools</w:t>
                  </w:r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: Maven, spring, Docker, angular, </w:t>
                  </w:r>
                  <w:proofErr w:type="spellStart"/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BlazeRules</w:t>
                  </w:r>
                  <w:proofErr w:type="spellEnd"/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, BPM, Linux, Jenkins, SonarQube, Postman, SoapUI,</w:t>
                  </w:r>
                  <w:r w:rsidR="00BE6880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proofErr w:type="spellStart"/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webmethods</w:t>
                  </w:r>
                  <w:proofErr w:type="spellEnd"/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developer</w:t>
                  </w:r>
                  <w:r w:rsidR="004E10E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&amp;</w:t>
                  </w:r>
                  <w:r w:rsidR="004E10EB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deployer and Jira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.</w:t>
                  </w:r>
                </w:p>
                <w:p w14:paraId="69D78F71" w14:textId="77777777" w:rsidR="002C6A8F" w:rsidRDefault="002C6A8F" w:rsidP="00BE6880">
                  <w:pPr>
                    <w:pStyle w:val="divdocumentli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09CF9DC6" w14:textId="31F3C647" w:rsidR="007979A8" w:rsidRDefault="00A141D6" w:rsidP="00BE6880">
                  <w:pPr>
                    <w:pStyle w:val="divdocumentli"/>
                    <w:numPr>
                      <w:ilvl w:val="0"/>
                      <w:numId w:val="6"/>
                    </w:numPr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Building web services.</w:t>
                  </w:r>
                </w:p>
                <w:p w14:paraId="7CE473A4" w14:textId="77777777" w:rsidR="007979A8" w:rsidRDefault="00A141D6" w:rsidP="00BE6880">
                  <w:pPr>
                    <w:pStyle w:val="divdocumentli"/>
                    <w:numPr>
                      <w:ilvl w:val="0"/>
                      <w:numId w:val="6"/>
                    </w:numPr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Create unit testing.</w:t>
                  </w:r>
                </w:p>
                <w:p w14:paraId="63355C0D" w14:textId="77777777" w:rsidR="007979A8" w:rsidRDefault="00A141D6" w:rsidP="00BE6880">
                  <w:pPr>
                    <w:pStyle w:val="divdocumentli"/>
                    <w:numPr>
                      <w:ilvl w:val="0"/>
                      <w:numId w:val="6"/>
                    </w:numPr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Application support.</w:t>
                  </w:r>
                </w:p>
                <w:p w14:paraId="11195A22" w14:textId="77777777" w:rsidR="007979A8" w:rsidRDefault="00A141D6" w:rsidP="00BE6880">
                  <w:pPr>
                    <w:pStyle w:val="divdocumentli"/>
                    <w:numPr>
                      <w:ilvl w:val="0"/>
                      <w:numId w:val="6"/>
                    </w:numPr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Worked with </w:t>
                  </w:r>
                  <w:r>
                    <w:rPr>
                      <w:rStyle w:val="font"/>
                      <w:rFonts w:ascii="Century Gothic" w:eastAsia="Century Gothic" w:hAnsi="Century Gothic" w:cs="Century Gothic"/>
                      <w:color w:val="468AE5"/>
                      <w:spacing w:val="4"/>
                      <w:sz w:val="22"/>
                      <w:szCs w:val="22"/>
                    </w:rPr>
                    <w:t>BA's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to resolve </w:t>
                  </w:r>
                  <w:r>
                    <w:rPr>
                      <w:rStyle w:val="font"/>
                      <w:rFonts w:ascii="Century Gothic" w:eastAsia="Century Gothic" w:hAnsi="Century Gothic" w:cs="Century Gothic"/>
                      <w:color w:val="468AE5"/>
                      <w:spacing w:val="4"/>
                      <w:sz w:val="22"/>
                      <w:szCs w:val="22"/>
                    </w:rPr>
                    <w:t>production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problems, improve operations and provide exceptional customer service.</w:t>
                  </w:r>
                </w:p>
              </w:tc>
            </w:tr>
          </w:tbl>
          <w:p w14:paraId="600D94F4" w14:textId="77777777" w:rsidR="007979A8" w:rsidRDefault="007979A8" w:rsidP="00BE6880">
            <w:pPr>
              <w:rPr>
                <w:vanish/>
              </w:rPr>
            </w:pPr>
          </w:p>
          <w:tbl>
            <w:tblPr>
              <w:tblStyle w:val="divdocumentsectionexperienceparagraph"/>
              <w:tblW w:w="8585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4"/>
              <w:gridCol w:w="521"/>
              <w:gridCol w:w="6460"/>
            </w:tblGrid>
            <w:tr w:rsidR="007979A8" w14:paraId="2A38998B" w14:textId="77777777" w:rsidTr="00B608CB">
              <w:trPr>
                <w:trHeight w:val="402"/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4183142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4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F265192" w14:textId="1D6CC0A4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2015-08</w:t>
                  </w:r>
                  <w:r w:rsidR="00BE6880">
                    <w:rPr>
                      <w:rStyle w:val="span"/>
                      <w:rFonts w:eastAsia="Century Gothic"/>
                    </w:rPr>
                    <w:t xml:space="preserve">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</w:t>
                  </w:r>
                  <w:r w:rsidR="00B91655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6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-0</w:t>
                  </w:r>
                  <w:r w:rsidR="00B91655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9</w:t>
                  </w:r>
                </w:p>
              </w:tc>
              <w:tc>
                <w:tcPr>
                  <w:tcW w:w="521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142866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6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C5ED381" w14:textId="77777777" w:rsidR="007979A8" w:rsidRDefault="00A141D6" w:rsidP="00BE6880">
                  <w:pPr>
                    <w:pStyle w:val="divdocumentright-boxsectionexperiencesinglecolumnpadded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Quality Test Analyst</w:t>
                  </w:r>
                </w:p>
                <w:p w14:paraId="3CE4DED8" w14:textId="220F9319" w:rsidR="007979A8" w:rsidRDefault="00A141D6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Neotel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  <w:p w14:paraId="4A8AEFBC" w14:textId="77777777" w:rsidR="006F21F8" w:rsidRDefault="006F21F8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79C7003E" w14:textId="7F9DA9D3" w:rsidR="00FF61EB" w:rsidRDefault="00FF61EB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Testing Tools: HP Quality </w:t>
                  </w:r>
                  <w:proofErr w:type="spell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Center</w:t>
                  </w:r>
                  <w:proofErr w:type="spellEnd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HP QTP</w:t>
                  </w:r>
                </w:p>
                <w:p w14:paraId="5E88F11F" w14:textId="77777777" w:rsidR="002C6A8F" w:rsidRPr="00BE6880" w:rsidRDefault="002C6A8F" w:rsidP="00BE6880">
                  <w:pPr>
                    <w:pStyle w:val="divdocumentright-boxsectionexperiencesinglecolumnpaddedline"/>
                    <w:spacing w:before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3345DC49" w14:textId="77777777" w:rsidR="007979A8" w:rsidRDefault="00A141D6" w:rsidP="00BE6880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Test Case documentation and execution.</w:t>
                  </w:r>
                </w:p>
                <w:p w14:paraId="1A20B1DE" w14:textId="77777777" w:rsidR="007979A8" w:rsidRDefault="00A141D6" w:rsidP="00BE6880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UAT Scheduling, Defect Management and Reporting.</w:t>
                  </w:r>
                </w:p>
                <w:p w14:paraId="735440DA" w14:textId="2F0BE60E" w:rsidR="007979A8" w:rsidRPr="00FF61EB" w:rsidRDefault="00A141D6" w:rsidP="00BE6880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Perform functional and Regression testing </w:t>
                  </w:r>
                </w:p>
                <w:p w14:paraId="0248D5AC" w14:textId="77777777" w:rsidR="007979A8" w:rsidRDefault="00A141D6" w:rsidP="00BE6880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Identified and tracked defects with </w:t>
                  </w:r>
                  <w:r>
                    <w:rPr>
                      <w:rStyle w:val="font"/>
                      <w:rFonts w:ascii="Century Gothic" w:eastAsia="Century Gothic" w:hAnsi="Century Gothic" w:cs="Century Gothic"/>
                      <w:color w:val="468AE5"/>
                      <w:spacing w:val="4"/>
                      <w:sz w:val="22"/>
                      <w:szCs w:val="22"/>
                    </w:rPr>
                    <w:t>VSTS &amp; Jira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and supported developers in resolving problems by completing additional tests.</w:t>
                  </w:r>
                </w:p>
                <w:p w14:paraId="3F39DF4E" w14:textId="77777777" w:rsidR="007979A8" w:rsidRDefault="00A141D6" w:rsidP="00BE6880">
                  <w:pPr>
                    <w:pStyle w:val="divdocumentli"/>
                    <w:numPr>
                      <w:ilvl w:val="0"/>
                      <w:numId w:val="4"/>
                    </w:numPr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Gathered data on integration issues and vulnerabilities and reported all findings, including improvement recommendations.</w:t>
                  </w:r>
                </w:p>
              </w:tc>
            </w:tr>
          </w:tbl>
          <w:p w14:paraId="58672AAF" w14:textId="77777777" w:rsidR="007979A8" w:rsidRDefault="00A141D6" w:rsidP="00BE6880">
            <w:pPr>
              <w:pStyle w:val="divdocumentsectiongapdiv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7979A8" w14:paraId="2E4AD35F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08DD5677" w14:textId="77777777" w:rsidR="007979A8" w:rsidRDefault="00A141D6" w:rsidP="00BE6880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079BA993" w14:textId="77777777" w:rsidR="007979A8" w:rsidRDefault="00A141D6" w:rsidP="00BE6880">
            <w:pPr>
              <w:pStyle w:val="left-boxheadinggapdiv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2189CD8A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9C51982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9707768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2020-01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AA188E8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0DE1A1" w14:textId="77777777" w:rsidR="007979A8" w:rsidRDefault="00A141D6" w:rsidP="00BE6880">
                  <w:pPr>
                    <w:pStyle w:val="divdocumentright-boxsectioneducationsinglecolumnpaddedline"/>
                    <w:spacing w:after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BCOM IT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Management Information Systems</w:t>
                  </w:r>
                </w:p>
                <w:p w14:paraId="1995C3EB" w14:textId="08A89760" w:rsidR="007979A8" w:rsidRDefault="00B91655" w:rsidP="00BE6880">
                  <w:pPr>
                    <w:pStyle w:val="divdocumentright-boxsectioneducationsinglecolumnpadded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MANCOSA</w:t>
                  </w:r>
                  <w:r w:rsidR="00A141D6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 w:rsidR="00A141D6"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Johannesburg</w:t>
                  </w:r>
                  <w:r w:rsidR="00A141D6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3E9EDF54" w14:textId="77777777" w:rsidR="007979A8" w:rsidRDefault="007979A8" w:rsidP="00BE6880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08222AF5" w14:textId="77777777" w:rsidTr="00FD63FF">
              <w:trPr>
                <w:trHeight w:val="878"/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FEA7C32" w14:textId="77777777" w:rsidR="007979A8" w:rsidRDefault="00A141D6" w:rsidP="00BE6880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1AB6C79" w14:textId="77777777" w:rsidR="007979A8" w:rsidRDefault="00A141D6" w:rsidP="00BE6880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2011-07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2016-03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86D1D6B" w14:textId="77777777" w:rsidR="007979A8" w:rsidRDefault="00A141D6" w:rsidP="00BE6880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D0E8C4F" w14:textId="77777777" w:rsidR="007979A8" w:rsidRDefault="00A141D6" w:rsidP="00BE6880">
                  <w:pPr>
                    <w:pStyle w:val="divdocumentright-boxsectioneducationsinglecolumnpaddedline"/>
                    <w:spacing w:after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National Diploma IT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Business Analysis &amp; System Development</w:t>
                  </w:r>
                </w:p>
                <w:p w14:paraId="02295EB0" w14:textId="2CA61673" w:rsidR="007979A8" w:rsidRDefault="00A141D6" w:rsidP="00BE6880">
                  <w:pPr>
                    <w:pStyle w:val="divdocumentright-boxsectioneducationsinglecolumnpadded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Vaal University </w:t>
                  </w:r>
                  <w:r w:rsidR="00FC2292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o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f Technology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1814A215" w14:textId="0664F3E1" w:rsidR="00FD63FF" w:rsidRDefault="00FD63FF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300"/>
              <w:gridCol w:w="520"/>
              <w:gridCol w:w="6440"/>
            </w:tblGrid>
            <w:tr w:rsidR="00FD63FF" w14:paraId="1DB8C674" w14:textId="77777777" w:rsidTr="003602A0">
              <w:trPr>
                <w:trHeight w:val="878"/>
                <w:tblCellSpacing w:w="0" w:type="dxa"/>
              </w:trPr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9AB6B3" w14:textId="47748DF3" w:rsidR="00FD63FF" w:rsidRDefault="00FD63FF" w:rsidP="00BE6880">
                  <w:pPr>
                    <w:jc w:val="center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2010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C5FDE46" w14:textId="77777777" w:rsidR="00FD63FF" w:rsidRDefault="00FD63FF" w:rsidP="00BE6880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4DEF6D4" w14:textId="457D8ADA" w:rsidR="00FD63FF" w:rsidRDefault="00FD63FF" w:rsidP="00BE6880">
                  <w:pPr>
                    <w:pStyle w:val="divdocumentright-boxsectioneducationsinglecolumnpaddedline"/>
                    <w:spacing w:after="80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 xml:space="preserve">    Matric Certificate</w:t>
                  </w:r>
                </w:p>
                <w:p w14:paraId="7E911DE4" w14:textId="331C5ACA" w:rsidR="00FD63FF" w:rsidRDefault="00FD63FF" w:rsidP="00BE6880">
                  <w:pPr>
                    <w:pStyle w:val="divdocumentright-boxsectioneducationsinglecolumnpaddedline"/>
                    <w:ind w:right="300"/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   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Ponelopele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Oracle Secondary school</w:t>
                  </w:r>
                </w:p>
                <w:p w14:paraId="48AFDCDC" w14:textId="3FABB37D" w:rsidR="00FD63FF" w:rsidRDefault="00FD63FF" w:rsidP="00BE6880">
                  <w:pPr>
                    <w:pStyle w:val="divdocumentright-boxsectioneducationsinglecolumnpadded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    </w:t>
                  </w:r>
                  <w:r w:rsidRPr="00FD63FF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mathematics,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r w:rsidRPr="00FD63FF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physical Sciences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&amp; Life</w:t>
                  </w:r>
                  <w:r w:rsidRPr="00FD63FF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Sciences</w:t>
                  </w:r>
                </w:p>
              </w:tc>
            </w:tr>
          </w:tbl>
          <w:p w14:paraId="21D6A225" w14:textId="35A50DF1" w:rsidR="007979A8" w:rsidRDefault="007979A8" w:rsidP="00BE6880">
            <w:pPr>
              <w:pStyle w:val="divdocumentsectiongapdiv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7979A8" w14:paraId="0CFACFDD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42172532" w14:textId="77777777" w:rsidR="007979A8" w:rsidRDefault="00A141D6" w:rsidP="00BE6880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lastRenderedPageBreak/>
                    <w:t>Certifications</w:t>
                  </w:r>
                </w:p>
              </w:tc>
            </w:tr>
          </w:tbl>
          <w:p w14:paraId="0D05013E" w14:textId="77777777" w:rsidR="007979A8" w:rsidRDefault="00A141D6" w:rsidP="00BE6880">
            <w:pPr>
              <w:pStyle w:val="left-boxheadinggapdiv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0F4448EF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40D6498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0D8D01E" w14:textId="77777777" w:rsidR="007979A8" w:rsidRDefault="007979A8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8B4F1E0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0B01C8E" w14:textId="77777777" w:rsidR="007979A8" w:rsidRDefault="00A141D6" w:rsidP="00BE6880">
                  <w:pPr>
                    <w:pStyle w:val="p"/>
                    <w:pBdr>
                      <w:right w:val="none" w:sz="0" w:space="15" w:color="auto"/>
                    </w:pBdr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Developing MS Azure solutions</w:t>
                  </w:r>
                </w:p>
              </w:tc>
            </w:tr>
          </w:tbl>
          <w:p w14:paraId="49AEA807" w14:textId="77777777" w:rsidR="007979A8" w:rsidRDefault="007979A8" w:rsidP="00BE6880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652B1E9F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C70FF04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5F41A91" w14:textId="77777777" w:rsidR="007979A8" w:rsidRDefault="007979A8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ABE58C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D920086" w14:textId="77777777" w:rsidR="007979A8" w:rsidRDefault="00A141D6" w:rsidP="00BE6880">
                  <w:pPr>
                    <w:pStyle w:val="p"/>
                    <w:pBdr>
                      <w:right w:val="none" w:sz="0" w:space="15" w:color="auto"/>
                    </w:pBdr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Microsoft Specialist</w:t>
                  </w:r>
                </w:p>
              </w:tc>
            </w:tr>
          </w:tbl>
          <w:p w14:paraId="4242A309" w14:textId="77777777" w:rsidR="007979A8" w:rsidRDefault="007979A8" w:rsidP="00BE6880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4859894D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17571FB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1A25843" w14:textId="77777777" w:rsidR="007979A8" w:rsidRDefault="007979A8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C20F761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7BF1371" w14:textId="77777777" w:rsidR="007979A8" w:rsidRDefault="00A141D6" w:rsidP="00BE6880">
                  <w:pPr>
                    <w:pStyle w:val="divdocumentright-boxsectioncertificationsinglecolumnjob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Windows store apps using </w:t>
                  </w:r>
                  <w:proofErr w:type="spellStart"/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c#</w:t>
                  </w:r>
                  <w:proofErr w:type="spellEnd"/>
                </w:p>
              </w:tc>
            </w:tr>
          </w:tbl>
          <w:p w14:paraId="2DF5321B" w14:textId="77777777" w:rsidR="007979A8" w:rsidRDefault="007979A8" w:rsidP="00BE6880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1233E5F8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28FF533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7BE72A1" w14:textId="77777777" w:rsidR="007979A8" w:rsidRDefault="007979A8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04060CE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0CEA245" w14:textId="77777777" w:rsidR="007979A8" w:rsidRDefault="00A141D6" w:rsidP="00BE6880">
                  <w:pPr>
                    <w:pStyle w:val="divdocumentright-boxsectioncertificationsinglecolumnjobline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Fundamentals of XAML</w:t>
                  </w:r>
                </w:p>
              </w:tc>
            </w:tr>
          </w:tbl>
          <w:p w14:paraId="6C0A17B6" w14:textId="77777777" w:rsidR="007979A8" w:rsidRDefault="007979A8" w:rsidP="00BE6880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7979A8" w14:paraId="7A6DD7F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A3C846F" w14:textId="77777777" w:rsidR="007979A8" w:rsidRDefault="00A141D6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EB17A5A" w14:textId="77777777" w:rsidR="007979A8" w:rsidRDefault="007979A8" w:rsidP="00BE6880">
                  <w:pPr>
                    <w:pStyle w:val="divdocumentemptycellParagraph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9AFBB57" w14:textId="77777777" w:rsidR="007979A8" w:rsidRDefault="00A141D6" w:rsidP="00BE6880">
                  <w:pPr>
                    <w:pStyle w:val="divdocumentemptycellParagraph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5B2E0FB" w14:textId="77777777" w:rsidR="007979A8" w:rsidRDefault="00A141D6" w:rsidP="00BE6880">
                  <w:pPr>
                    <w:pStyle w:val="p"/>
                    <w:pBdr>
                      <w:right w:val="none" w:sz="0" w:space="15" w:color="auto"/>
                    </w:pBdr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Microsoft Certified Professional (MCP)</w:t>
                  </w:r>
                </w:p>
              </w:tc>
            </w:tr>
          </w:tbl>
          <w:p w14:paraId="6304312B" w14:textId="77777777" w:rsidR="007979A8" w:rsidRDefault="00A141D6" w:rsidP="00BE6880">
            <w:pPr>
              <w:pStyle w:val="divdocumentsectiongapdiv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7979A8" w14:paraId="3724113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32DF2F3D" w14:textId="77777777" w:rsidR="007979A8" w:rsidRDefault="00A141D6" w:rsidP="00BE6880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shd w:val="clear" w:color="auto" w:fill="auto"/>
                    </w:rPr>
                    <w:t>References</w:t>
                  </w:r>
                </w:p>
              </w:tc>
            </w:tr>
          </w:tbl>
          <w:p w14:paraId="7DB59E48" w14:textId="77777777" w:rsidR="007979A8" w:rsidRDefault="00A141D6" w:rsidP="00BE6880">
            <w:pPr>
              <w:pStyle w:val="left-boxheadinggapdiv"/>
              <w:spacing w:line="240" w:lineRule="auto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7738BACB" w14:textId="77777777" w:rsidR="00A141D6" w:rsidRDefault="00A141D6" w:rsidP="00BE6880">
            <w:pPr>
              <w:pStyle w:val="p"/>
              <w:pBdr>
                <w:left w:val="none" w:sz="0" w:space="15" w:color="auto"/>
                <w:right w:val="none" w:sz="0" w:space="15" w:color="auto"/>
              </w:pBdr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Patrick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Tchankue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3B86238C" w14:textId="5243B10D" w:rsidR="007979A8" w:rsidRDefault="00A141D6" w:rsidP="00BE6880">
            <w:pPr>
              <w:pStyle w:val="p"/>
              <w:pBdr>
                <w:left w:val="none" w:sz="0" w:space="15" w:color="auto"/>
                <w:right w:val="none" w:sz="0" w:space="15" w:color="auto"/>
              </w:pBdr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Developer at African Bank - 076 835 4159</w:t>
            </w:r>
          </w:p>
          <w:p w14:paraId="5BDA4C1D" w14:textId="77777777" w:rsidR="00A141D6" w:rsidRDefault="00A141D6" w:rsidP="00BE6880">
            <w:pPr>
              <w:pStyle w:val="p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2EA6C5BF" w14:textId="4EFD05F4" w:rsidR="00A141D6" w:rsidRDefault="00A141D6" w:rsidP="00BE6880">
            <w:pPr>
              <w:pStyle w:val="p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Joseph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Kwape</w:t>
            </w:r>
            <w:proofErr w:type="spellEnd"/>
          </w:p>
          <w:p w14:paraId="240E8136" w14:textId="50813B68" w:rsidR="007979A8" w:rsidRDefault="00A141D6" w:rsidP="00BE6880">
            <w:pPr>
              <w:pStyle w:val="p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Test Analyst at Neotel - 076 565 8082</w:t>
            </w:r>
          </w:p>
          <w:p w14:paraId="7AEBE32C" w14:textId="77777777" w:rsidR="00A141D6" w:rsidRDefault="00A141D6" w:rsidP="00BE6880">
            <w:pPr>
              <w:pStyle w:val="p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</w:p>
          <w:p w14:paraId="49E298D4" w14:textId="77777777" w:rsidR="00A141D6" w:rsidRDefault="00A141D6" w:rsidP="00BE6880">
            <w:pPr>
              <w:pStyle w:val="p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Zizipho Mdunyelwa </w:t>
            </w:r>
          </w:p>
          <w:bookmarkEnd w:id="1"/>
          <w:p w14:paraId="5B7FB5CE" w14:textId="193355E6" w:rsidR="002A5C20" w:rsidRPr="002A5C20" w:rsidRDefault="00A141D6" w:rsidP="002A5C20">
            <w:pPr>
              <w:pStyle w:val="p"/>
              <w:ind w:left="2120" w:right="300"/>
              <w:rPr>
                <w:rFonts w:ascii="Century Gothic" w:eastAsia="Century Gothic" w:hAnsi="Century Gothic" w:cs="Century Gothic"/>
                <w:color w:val="343434"/>
                <w:spacing w:val="4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Systems Analyst at </w:t>
            </w:r>
            <w:proofErr w:type="spellStart"/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Telesure</w:t>
            </w:r>
            <w:proofErr w:type="spellEnd"/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- 084 921 4947</w:t>
            </w:r>
          </w:p>
        </w:tc>
      </w:tr>
      <w:bookmarkEnd w:id="0"/>
    </w:tbl>
    <w:p w14:paraId="67C64C88" w14:textId="77777777" w:rsidR="002A5C20" w:rsidRPr="002A5C20" w:rsidRDefault="002A5C20" w:rsidP="002A5C20"/>
    <w:sectPr w:rsidR="002A5C20" w:rsidRPr="002A5C20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B6F7EF" w14:textId="77777777" w:rsidR="001B0F6F" w:rsidRDefault="001B0F6F" w:rsidP="00FF61EB">
      <w:r>
        <w:separator/>
      </w:r>
    </w:p>
  </w:endnote>
  <w:endnote w:type="continuationSeparator" w:id="0">
    <w:p w14:paraId="09E8B7EC" w14:textId="77777777" w:rsidR="001B0F6F" w:rsidRDefault="001B0F6F" w:rsidP="00FF61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F687E3D6-A73A-4046-BC76-911D01235BB8}"/>
    <w:embedBold r:id="rId2" w:fontKey="{729818C7-A5E6-4198-A954-83357BF88496}"/>
    <w:embedItalic r:id="rId3" w:fontKey="{D9A1BD70-EDAE-4797-8981-1653B076F2CD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2864A690-E129-4AD7-A4E4-CCDC078CAE7F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5" w:fontKey="{091E1B47-0149-4AC8-A61A-20D5BEA9C9C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42732A" w14:textId="77777777" w:rsidR="009B67FE" w:rsidRDefault="009B67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299433" w14:textId="3029C7E2" w:rsidR="009B67FE" w:rsidRDefault="009B67F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92DB0" w14:textId="77777777" w:rsidR="009B67FE" w:rsidRDefault="009B67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71860" w14:textId="77777777" w:rsidR="001B0F6F" w:rsidRDefault="001B0F6F" w:rsidP="00FF61EB">
      <w:r>
        <w:separator/>
      </w:r>
    </w:p>
  </w:footnote>
  <w:footnote w:type="continuationSeparator" w:id="0">
    <w:p w14:paraId="56A0E438" w14:textId="77777777" w:rsidR="001B0F6F" w:rsidRDefault="001B0F6F" w:rsidP="00FF61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46DABF" w14:textId="77777777" w:rsidR="009B67FE" w:rsidRDefault="009B67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6D2DB3" w14:textId="77777777" w:rsidR="009B67FE" w:rsidRDefault="009B67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BCD23E" w14:textId="77777777" w:rsidR="009B67FE" w:rsidRDefault="009B67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61DED7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C86AA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7A2E4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5BE7C1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BA463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FC5BE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A9E2BD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8C4F3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B96A2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D4E4D79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23ACF3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C7252C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8DA03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8CC4D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7A0C82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AF082B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B66A44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70F0D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67CED6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4DE5D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9D03E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B92D2D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7EC45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F5676F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62A7F5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7D268C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E2659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8BF6E8C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6090FC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C9866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5A6C8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A2C318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22AF4D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76AE2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CA4DBB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A94FD6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5DE56A2C"/>
    <w:multiLevelType w:val="hybridMultilevel"/>
    <w:tmpl w:val="AF18B42C"/>
    <w:lvl w:ilvl="0" w:tplc="1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3EE3959"/>
    <w:multiLevelType w:val="hybridMultilevel"/>
    <w:tmpl w:val="83A4A61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doNotDisplayPageBoundaries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79A8"/>
    <w:rsid w:val="001B0F6F"/>
    <w:rsid w:val="002634DE"/>
    <w:rsid w:val="002939DD"/>
    <w:rsid w:val="002A5C20"/>
    <w:rsid w:val="002C6A8F"/>
    <w:rsid w:val="003321BE"/>
    <w:rsid w:val="004E10EB"/>
    <w:rsid w:val="005002A0"/>
    <w:rsid w:val="006F21F8"/>
    <w:rsid w:val="00757B29"/>
    <w:rsid w:val="007979A8"/>
    <w:rsid w:val="00912218"/>
    <w:rsid w:val="009B67FE"/>
    <w:rsid w:val="009E4A92"/>
    <w:rsid w:val="009E6259"/>
    <w:rsid w:val="00A141D6"/>
    <w:rsid w:val="00A46699"/>
    <w:rsid w:val="00A5343C"/>
    <w:rsid w:val="00B608CB"/>
    <w:rsid w:val="00B91655"/>
    <w:rsid w:val="00BE6880"/>
    <w:rsid w:val="00C228AC"/>
    <w:rsid w:val="00C34863"/>
    <w:rsid w:val="00C430BB"/>
    <w:rsid w:val="00C56FA1"/>
    <w:rsid w:val="00D53636"/>
    <w:rsid w:val="00EA2908"/>
    <w:rsid w:val="00EF2E90"/>
    <w:rsid w:val="00F5463D"/>
    <w:rsid w:val="00FC2292"/>
    <w:rsid w:val="00FD63FF"/>
    <w:rsid w:val="00FE447C"/>
    <w:rsid w:val="00FF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C2826D1"/>
  <w15:docId w15:val="{C55C498B-B5B9-4F88-8FC7-930949116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ZA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63FF"/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character" w:customStyle="1" w:styleId="font">
    <w:name w:val="font"/>
    <w:basedOn w:val="DefaultParagraphFont"/>
    <w:rPr>
      <w:bdr w:val="none" w:sz="0" w:space="0" w:color="auto"/>
      <w:vertAlign w:val="baseline"/>
    </w: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sectioncertificationsinglecolumnjobline">
    <w:name w:val="div_document_right-box_section_certification_singlecolumn_jobline"/>
    <w:basedOn w:val="Normal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table" w:customStyle="1" w:styleId="divdocument">
    <w:name w:val="div_document"/>
    <w:basedOn w:val="TableNormal"/>
    <w:tblPr/>
    <w:trPr>
      <w:hidden/>
    </w:trPr>
  </w:style>
  <w:style w:type="paragraph" w:styleId="Header">
    <w:name w:val="header"/>
    <w:basedOn w:val="Normal"/>
    <w:link w:val="HeaderChar"/>
    <w:uiPriority w:val="99"/>
    <w:unhideWhenUsed/>
    <w:rsid w:val="00FF61E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1E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F61E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1E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3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KwenaMabotjaSystems Analyst</vt:lpstr>
    </vt:vector>
  </TitlesOfParts>
  <Company/>
  <LinksUpToDate>false</LinksUpToDate>
  <CharactersWithSpaces>3336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KwenaMabotjaSystems Analyst</dc:title>
  <cp:lastModifiedBy>Kwena Mabotja</cp:lastModifiedBy>
  <cp:revision>35</cp:revision>
  <cp:lastPrinted>2020-06-07T19:14:00Z</cp:lastPrinted>
  <dcterms:created xsi:type="dcterms:W3CDTF">2020-03-10T11:56:00Z</dcterms:created>
  <dcterms:modified xsi:type="dcterms:W3CDTF">2020-06-10T16:12:00Z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zE0AAB+LCAAAAAAABAAUm7V2hGAUhB+IArcSl8UWhw53d54+myYnRQ78Mnfmm2TDsDSG8CjGijyNoQhNCQhNQhRNMRTGsLzIsCSLAKAclUUuUdNAyOrr3KiSAfTqHrMkbV098ct5pOzxJd/ulbcbqbMV40cEsraPY3rZbcwahQn2Vg/PlfTDx+aL7W7a3ng6tyIrWaiyNQzekziBwakNSV0gPT+4zdTks8oHIU645uapnqm7BToFDU+8DcfwSAF</vt:lpwstr>
  </property>
  <property fmtid="{D5CDD505-2E9C-101B-9397-08002B2CF9AE}" pid="3" name="x1ye=1">
    <vt:lpwstr>MOVn7oEOgphXcx4F0hDQhjPrYMUjWokc35XgaC8x6Sr4nsSrDPNZ/XSFw5Hf4iHX0oeROOZk8tBrEtKp1yIYKXdWjsJBFMCtsR8zAgwWhdNoPRfW66rKqtegGgI5YjBbq25CAOwQEWN2ugeQ2Xnnn9151TR8YCp5QQ1XP3bLaPaikHX1RQEiD+hEiMD6pyMsMJN2G5hJK6bsLIyee3yE+oTB8ux0Eg+MJC8Iut+Izt4CzBJjRQSxL9tlMeEsKTF</vt:lpwstr>
  </property>
  <property fmtid="{D5CDD505-2E9C-101B-9397-08002B2CF9AE}" pid="4" name="x1ye=10">
    <vt:lpwstr>x8wybk9DHqUZiWQOo8mm4w0tcWpHzvqvcmbW15dVJYgHcFvWrEhFgU5JfQcnA7RMSr3TrZRUL21dW3sEJXv9KXpqaG2oBj0Zl58oo0tXyqPmIi3OGkDWeeSAQcNysLCTLis+iyFJQ4JzeFLHbaN6/BaubxPPTEO+rX6HWUyPjN1sJ6H6fvBEKmTo5Cwg6f9AsR5J2c6EhIvNeZXl5nityMSekHYsDbZ5sT7wuIAkngA+GXkAoB82mqUUvfYhqj5</vt:lpwstr>
  </property>
  <property fmtid="{D5CDD505-2E9C-101B-9397-08002B2CF9AE}" pid="5" name="x1ye=11">
    <vt:lpwstr>gY26CVt554v3/t3Ey59LJlGDPjsUkGOmEjGaGwW6sxdt5u1NRWZd4GUQmzE1Io283gOxjWSE8n1258/zyRWSmNLmo4zbHsPYUQSKPP3o/yyTeGocoJ4qNYFiMdT/pJ8hGSXxlKck9+rsEWUPrSqTL8cHUvTLl/+IZ6tchmkDn6uq42kD0UDsfDym+wBWOiKqvkSfMZjygvr8Cbc+DE0G+Py1DgFlh0HOHGUnX+Udfn8cDcZyemJGDsGMCbWCR6j</vt:lpwstr>
  </property>
  <property fmtid="{D5CDD505-2E9C-101B-9397-08002B2CF9AE}" pid="6" name="x1ye=12">
    <vt:lpwstr>vJNihLE3S/sNvLemgor6cOoiqR+yanvPYrbEjvB+nGGZrb0n9AL5tgn6O7LmeM5kl6wph9bXpXdz9XI5VqBigwmrO9fQ/YOzVWdn8kayi5NfqfdVv5aLblLiJpPyi5Lk3XA1fEZImmNXddg+dnUe++G2SPzeyXX1X0S1t7CtPDQptR1xK7GgddsVv0W3hpZl5+MVCBwW8Srdr65GIkGT2s1nqHp4HwfpMvSSpaiKU5tFjixGtMFBb4dQJUmzDiJ</vt:lpwstr>
  </property>
  <property fmtid="{D5CDD505-2E9C-101B-9397-08002B2CF9AE}" pid="7" name="x1ye=13">
    <vt:lpwstr>1u+47Opt7iRH2RI2gd4ZzoR7F7lYLhskASlon7VQN0kOFpY8X56jGdpbE6wYZckXaAe35d6dhNAZl5K9MaDbxDGCjZS0/kzdFPjFdPmoylzX9ngq37ocLodg3dZB9MHZ+xaq3LdTaZ2MFfkn7DUpklgQkCI1IiGOxfaMrXAmBtBAGpYePup2J/tjycOZbFUEcSY02MOuMpP5wmKYxEpgB+PzlrGuzxVxaYG92nTlo/RO7KffDwvW289vktvNrzm</vt:lpwstr>
  </property>
  <property fmtid="{D5CDD505-2E9C-101B-9397-08002B2CF9AE}" pid="8" name="x1ye=14">
    <vt:lpwstr>uy8uDNryaf3divpChOtitVudknsFsYtu7+SCFovc4qkcgfvhV5laFaXr8yX+9bn2KChFRLFQoCP4fk74iiOypLgmeyt3X+4AfSVQ93TEbg6Qe+fcvI4Aq+4lS5MReyeUOA06RYDOZnv3Ln1bkUWJ89aalt2UJiBWbfya6cP0MkbDW3hW6Pr4ssoqzEQbmNAdOrSy2wjIfQcifSsGKoK4Lc+vh7UXYivIztxQ7VboqoE6+n6X69ofCDHKnrVEgYv</vt:lpwstr>
  </property>
  <property fmtid="{D5CDD505-2E9C-101B-9397-08002B2CF9AE}" pid="9" name="x1ye=15">
    <vt:lpwstr>kznSgzSULbsCZwpnzoqWUxd9u5oaA7V57seWsKjx9scoChw3PsYsf2+BN2TizzPrSlGyhizNw+z5QCQx/gMHZ/n5iZ2XD6svztU8PZb9ebTSvXYd5UyzQSMhfrXyhoflCBjN2T4szRUotrhU+D+Rt8p/KEBmj8+GysGQ7g2rWghqSjY94MsJjvZOIW+mSt442oRILIVnUtAwJh8PWnxx3P3btZrhSxrL2wN1Z3jlhkRJh3CcaHVRhx+Ic6cvHj/</vt:lpwstr>
  </property>
  <property fmtid="{D5CDD505-2E9C-101B-9397-08002B2CF9AE}" pid="10" name="x1ye=16">
    <vt:lpwstr>BBQunyDjJ1sNZjfAD4EWw9Q1u67xHGJHb8tOj96kfykU8FItgxofMdwmuwiC/tCZ5SyRZTC2U1XFJTGmBGg6WKPn07UEIO/J1aR5frHYHtn5r1qncrga/m5gTgQ6o8ppSo3uiU+v+lYtaxCiJcmZ/TPEGU1kWNszFj6cZp3qWa7iq57qV3mg1EzcTQ31lqkU/hFdS1MyZzYyQ9twB3Zy3s57c3LLKTmDZF/q4fVLKKGMOr3J7two+oPB9npj88c</vt:lpwstr>
  </property>
  <property fmtid="{D5CDD505-2E9C-101B-9397-08002B2CF9AE}" pid="11" name="x1ye=17">
    <vt:lpwstr>pd4TbCyxZn+oeRFtSD2RTHQrgr5L3xoF5qkRH387knRU3VqGqjU+WAqnzBVTtDMMfl2o9kONg+aWbWuVvoPQgwc4XbDuWPU6/csUEoNZIOOkCuGcEkCjz4RrMldsAPL5/qsXHm8c3jtKWYw9vFnbpn5ph4Fxple5Xxeh3+vBYABJ79ekZOfs1iama0OtNzaCw9u+LSlesEI5GrSCMqD5a6w/tX7LmOT2Ofj8R/jyMldwCWRuvGmlinm7KIFoSTA</vt:lpwstr>
  </property>
  <property fmtid="{D5CDD505-2E9C-101B-9397-08002B2CF9AE}" pid="12" name="x1ye=18">
    <vt:lpwstr>mwDw9h8npfROLc9IWMeZ4zZMa3cKCWSd+9YYth/5IQ2QSM0j0ujfrgexFhoC8wTXRyukPmem5CRmkwSS2o1tVCcpDYZDmPGPokzGTF72ewmbmXAKfGvrB6PpMVFYIFtB3zc/9tIBCKtC1aZvLVcrHVcMztyEsx+4EionFvX6LpdKoBD4tLzA9QiG/kGPgTv4kOMscuLhYwP2KI+wS7mb6E7cVnojTa1bGtQjNGKXJaLeKokw8KGfmpRN/UtVaXq</vt:lpwstr>
  </property>
  <property fmtid="{D5CDD505-2E9C-101B-9397-08002B2CF9AE}" pid="13" name="x1ye=19">
    <vt:lpwstr>wTLR5RYL9OOYwjKJJDz1f7kGjnn5flO/SYkfg8H0vNUIi1/LER7436BtsCOSfoVlWzEhYMZVfiLE6zhCIK5BioHECjMoG688GhYTmKnND9DRhIeD36GbmLf5iJeM9KSd88gIv1NhYE1K3KlXrVi4gdhCrNZJR33eQzzIt0f0KA2uu7jefyZJxJu1RBCB/xE/i5iUGyiXvhf9WFr7YMoNoU+hYOFPMlRcuMycHh6dy+fwNlf4J15zGGLvqxLhkdA</vt:lpwstr>
  </property>
  <property fmtid="{D5CDD505-2E9C-101B-9397-08002B2CF9AE}" pid="14" name="x1ye=2">
    <vt:lpwstr>rxkbrvAci32fBzPIkLIN4Ga841jD+TWFKp4tqCp9vf54WXwYtLBC4qONI6WWDxFDjTMtTOKb+qTmf9dX3GnX2RdXd8m9M5246kqmsMq8LBsxWNYt0ttB1e5rWkJXw6ViXjjOAPymqHSUCvRupxMQC+x2LW9abcnpZk1xZJWwDNfuEZHAwnH2AmJ5B9jVMkYTOxWx89GTnWk3MpXBQpDD0jNNmI3bs4TlshdtOpJ4BHNe9rrwj3pRBn2muGNzFPG</vt:lpwstr>
  </property>
  <property fmtid="{D5CDD505-2E9C-101B-9397-08002B2CF9AE}" pid="15" name="x1ye=20">
    <vt:lpwstr>9NurvBAjgxoh+jTh1q4xTS96vZfSWN0/AEszDfAa2EsJfZYIyiZfiPrr/jF6ey/bGZObL9PJwi6ND6hA3f3uPnNVVyQf/hAfhuQ3rD3l3iRaEfciz49k/lATk9CGBByTOUsECc/xPmKOL5WaagDghzM1cMKsxvDTY/0U16ht+jxmvue0eNjNTbF1yw7yUqtd76OlA+P9UCA1kq7sY2WhRMJhHi7+LnILlzJ2fwyiiw/YuDS71+vNtc0n6+bvwTL</vt:lpwstr>
  </property>
  <property fmtid="{D5CDD505-2E9C-101B-9397-08002B2CF9AE}" pid="16" name="x1ye=21">
    <vt:lpwstr>JU9DuYcdKa5h7nYSNix5y2wQfr4/G5Z1fU4lNbg+CjlbdJLyPyHiz7+gZ3CoSZisfkB+Lmad/CmI/MpfbDkZ6UrSfd3NmYbUCdj9bNIkK79wk3oQJ2OE3MsTZY5+o/4FFMgp4/J51UKrqDlRRyegXM8CyKcRndVvGUD9rsQOKiuX1hXPewMu1hGCpdMKcOGBqo4fkxzgs6/R0OP8ISvBNSGWX1zV3k6gr6XunmnlwKwGoQfwzdIfBgfDVJfinjX</vt:lpwstr>
  </property>
  <property fmtid="{D5CDD505-2E9C-101B-9397-08002B2CF9AE}" pid="17" name="x1ye=22">
    <vt:lpwstr>Ncq6GMe1eb2P07/TFaeHMXjuwZSeZdt6ErgUpZ7qti03fJM4YTowmxvpKeyxjaMMivjujUHNqDkx90d6jT6MNs43FfcWyU5pB4D+zzmt1QWxQpRfWIgcO3w7113NQkf1PE7lhZOMw5nZSRanF/HkJw5kfy5Poi0d7XK28hdU1Ttcl2blZkdHfNvKW52BjYd0KbMkUMG/VzZ/FKzdqvmJ7dWrOVGxPfJnYC0BWfQXIcMGZjxRtn/YZEEBbx3KVFp</vt:lpwstr>
  </property>
  <property fmtid="{D5CDD505-2E9C-101B-9397-08002B2CF9AE}" pid="18" name="x1ye=23">
    <vt:lpwstr>OPf+YjyPY7s9wFWFlJ43zW+FmWnKmNELwm0TniOP8IWZtvdgPERiU+8d67XgO351oSAqMFp1NQpCxcV1Dr5syYFTO0A6aHnCL92R2uOQy1eNjdPv/2ISweILiMDF28GNglA8tXHH5DixsPJlfJKIKeBShj6ThUUms2cG2G5t5bQnumcAtV8RYSzm++agzMv3+GqEREKjb4RWTnhLK/0mVyl/mUuBegd2ZPUddomp32shmDBXi1cNzeG1p+UQjFU</vt:lpwstr>
  </property>
  <property fmtid="{D5CDD505-2E9C-101B-9397-08002B2CF9AE}" pid="19" name="x1ye=24">
    <vt:lpwstr>K0YgJmUe/IrB5fWniHweCLs+1AD+mgq1RONBOZx4J5xapxLoSPyTUU+Z09Z9hkWCViy15HeGvXovtTx2yMLK/1LK2wJk8Ai7Tgii8fev7YsxV8vWoOzTg0xel6mn+958A9M4Ri89kkGQZsprV1gGsp47+Zk/3dRf6ge5LWwr4rVSwp0KSWXDy999TJLVDvCkUHiaCbix81LOY+8ItjAjU1Sc97UCW2RP3KyjxZb8rhNMtJAACzvO6Yf787646bz</vt:lpwstr>
  </property>
  <property fmtid="{D5CDD505-2E9C-101B-9397-08002B2CF9AE}" pid="20" name="x1ye=25">
    <vt:lpwstr>eFjBpDu7cCQNXiiqcIc+adX4SukJB9kkI3us4iu4OcKP5eLhjhFewg76FTSbcgTd4X60QD0UVzH4CpRWncfy+khzDwcLbJI5NPjfR3k9sQ3wzAc+qaa5HSu9S2a7X+ZQOvPmWgFPeuzpj0Rf+JN0YohhlC7RIhvdU5332q+J8bN5oGeOIXaEUhWcWy9YmgDtHDu7IBAiuOrK47O4ky6LQ46YyUcX1w5PZ/oSz8lU7nguzmJcf9/yG67aX3Oc+Em</vt:lpwstr>
  </property>
  <property fmtid="{D5CDD505-2E9C-101B-9397-08002B2CF9AE}" pid="21" name="x1ye=26">
    <vt:lpwstr>u4Q21nuY17mto80HGEQ47cIh4cLjRsj6JUBWDiiDnG58XS9rQ6hMyG7mvBf/e6WP6xWsjvqGUbrXdQVkV43b5kiozTNKdg0J0oR0PTF9OWn0YniuZoXtg+uJ7Gr8unJDIS7o9USkZRIh8uE8rzjyoRR4bI3GVdkkB0MUXCJ1ik2Ht2EZT5ZTZcY9HSV7/gPPyekRQ8UZz5t7zelvsoALKw12TVLpA9Vabf1cefOXtBjIo9abs14hk4Y1yY+iBuh</vt:lpwstr>
  </property>
  <property fmtid="{D5CDD505-2E9C-101B-9397-08002B2CF9AE}" pid="22" name="x1ye=27">
    <vt:lpwstr>N3qDHoryGcly2QvQJv43I1TePLfzyanK7qYw0ajX9GCzt00ai0VYwsG0eq7DbHE8MY4C0bsKN2WYtWqdxy6lA2zZY5IqV12Dc71xbiZIxRQdXyke4PX/e1aOZxf47zTZmYj+LdhAlEwBVvz9YcrgFZOGL79/9Y+dh4ChQR399MkRs+xx0qsutAB8xw3WtW8wEjCkZUPO25VvdHmfDHFVf66ev/IA1ckRTglg+YsojeGMaxt38X5deXb3dIO5jN9</vt:lpwstr>
  </property>
  <property fmtid="{D5CDD505-2E9C-101B-9397-08002B2CF9AE}" pid="23" name="x1ye=28">
    <vt:lpwstr>JGlXqcbY3F2uevP3F5ix8tM6POgDGVq0ctSEITOfS/Vjdpa7cVRJ5u1TPqWZ7qSBu7hZgfA670Q91GXoFybSns4ymHcl5LQq6zji3H+Qp1U9TkUUkqgjTpxw7C0QahixRjQZCiUS26qCsntSzn8lC+3Zy2B3m6JZXTd27DjoNbK/swiXbm2A2BnlWEHFyqPXglacj+UEqL1aqzBQSmqH4y9QSMcrYgavyl+lC8Et+Dkd+XkPChPK12nQ9csVS5h</vt:lpwstr>
  </property>
  <property fmtid="{D5CDD505-2E9C-101B-9397-08002B2CF9AE}" pid="24" name="x1ye=29">
    <vt:lpwstr>JxsNgYn4nUUzlv2fPtI9j7ZSeRaHrkfkdVG3rOnKjTP+MwwktsqHtnX2NigiffR5gfVMfWuFNXIFoquEsRBkBOL6PTZb+dGvR1XsZ1YV500ehQPygUb07MZ6crQxcv9cz0DYhsw/Uz9415QcXaviPKjTC6pkcTk7QmvZqNYh07Zd8M3j37UBgjgPod6qepsEgMabO82ZAo1uJ5VbTJWlp98GDDot0xfnNvWtVxcTEFO2vZt4ppR3C55I0SPX9cc</vt:lpwstr>
  </property>
  <property fmtid="{D5CDD505-2E9C-101B-9397-08002B2CF9AE}" pid="25" name="x1ye=3">
    <vt:lpwstr>zJV5AcxbMqA3QAuHD5Rwte2+RL5wHnGTg4PNN3PFvvw9RDLNNpkC2SIFo4gm/FFMVRIKX57BVav8fgASDoDSvHFBJJolorex5UrY8faVMlDF5FqwWeHtBiPuCGVze4iXCkOHuhGbuYMVdu9eE/MeDAbeOLwo8+NeN+EB+YzPeA2nVhgKsTP9j2Oq2DazX8ar/ZZq5+6fj38WA3FqoEmFjrN30Gc6Nt0Bvke9ddvAkcsOGw5i2Fzz27IA8P9oOcE</vt:lpwstr>
  </property>
  <property fmtid="{D5CDD505-2E9C-101B-9397-08002B2CF9AE}" pid="26" name="x1ye=30">
    <vt:lpwstr>cxdYaM/LL45aWpe1Du8IakBx82eD54uUK++3C4+wOMfPo+3I/53qEwrnm6gMPtBfhuaQsJnZj/mTIe0I8v+5YMPjOe+OXUJbR2xRjjcdXHzxv1IeHW2ZFm1cUcPN0fBMe/aDtpwygIdArYsDz81CbwgwL6qwMxzc4PVvFOdyR8SXp9je94/CZRER6xfsmuc10qu8/A8yUYgpfs98eQ1tq92y9GTHR8Ml/To4TIuR5EYLjCEo8nbJdEoSDdb+Eeu</vt:lpwstr>
  </property>
  <property fmtid="{D5CDD505-2E9C-101B-9397-08002B2CF9AE}" pid="27" name="x1ye=31">
    <vt:lpwstr>UWXRnFiSvYmIGc74S/Uia0G6My4Lioicz6EQynwk1PJcazbrKqb95Bxwkplq26o0ifQli+qyKH0UUH1eFCyp9RxZW9F6tb3KGR7MAfI8DUYuWrJayzXq+fmbQk7cT8uF9wS2zJc3pKvlYAYJIUiiiTqXLXJ+2MfJo5ddbEJ5Yd1nBZ+l+PJPbn0aguBdA+q27wMByfNxjr9+FwBz06F7QnHCLeRA+c5PpelxYZKq5GdgTJk9fcJfqhbIgYKyy7p</vt:lpwstr>
  </property>
  <property fmtid="{D5CDD505-2E9C-101B-9397-08002B2CF9AE}" pid="28" name="x1ye=32">
    <vt:lpwstr>VL/QfkMPJoQGaS/igfUiFJL4cKe8Ai3uOkojww2+i/cErnzr6Q5Vh7AmPz2TA93QU4viu0QJBrY47pbH4qUWPPtIuF+sbfeVA0RMksbm1yrCctt5CZ8FnZzpPk1a43UQgnV5zy+ZvXTHD3N0m1tpLZy0zXFsJtOzA4DjQvLsubyMDlziNiMpjHnPPU6ocXe1yonCMpTcEVbXxV1VWT9YXhZCJN9TTogsK5PvilX+7FtJGLthWWbr1KNKYYEoGBr</vt:lpwstr>
  </property>
  <property fmtid="{D5CDD505-2E9C-101B-9397-08002B2CF9AE}" pid="29" name="x1ye=33">
    <vt:lpwstr>zI4EZk5ibPZ8JgyCIxjLAWWKAGAPTLv9UPdvp9vNDOEcbJxlvymxuCPEhDqdQ771D92fKGxWVbyNnJutwPTUSFnwOn9+5Xe9xRhWhCXLtBe4bDARI7grq8rV0GA7w64I7mF5aE+PZSv4OwtvOq7aSCNjvUK+0TGjPqjdcDbKu7qDachY3GRsySBeFOLGE90HM/kltAar7grLV0AUmhGPheugpaspOOi6bBn0lU+sembeZI7PtWp/vCQu5jYbGHz</vt:lpwstr>
  </property>
  <property fmtid="{D5CDD505-2E9C-101B-9397-08002B2CF9AE}" pid="30" name="x1ye=34">
    <vt:lpwstr>rNWNtI6Tn5z2dEjaQZvKq/7UAXjRd9pNn6bU/MA2OEp66Xgy2NEityfQ+Nkkfr19nYzfUZR3PB0lZblL5KLoQOYXuOrNbKYgUlnZPKOLZ+MVBFJr3HTMlhGeUYNo1vvsmF9ZekM9myQx59wxAVCPIYqJFOSftHk3v0MkKmkjbt0/kJ9S2OzG+jj+Otmx3g7VXJ8wZpJULMXOhsYFe2sPnuCveBiGt+2r2Ff8ww1A6bgtne62Z5P5xjgwobi0sg/</vt:lpwstr>
  </property>
  <property fmtid="{D5CDD505-2E9C-101B-9397-08002B2CF9AE}" pid="31" name="x1ye=35">
    <vt:lpwstr>swvE9L8bXRg1L31qyF6J8L5lp0hcb7nCqjIjirhGNLMt2vh90vWgtMn6usnIUt2LreGfkCAsKKLkwFYnvOpppbCa7po9SvH1y0h2x6GaugjvN600UPv+M19KVFsk/wyFbDUaRlM7MtirZHTZm9ZRJVZ+ILB11W45Dh6lQzK3vitlbGEViIi4SUfW7TDHVAHm0uIUq/3W4CxyvqIom6fQlgTaC/4wy0xlSEYAdJPaOQueX0+gaehY/TLwjxJRRxI</vt:lpwstr>
  </property>
  <property fmtid="{D5CDD505-2E9C-101B-9397-08002B2CF9AE}" pid="32" name="x1ye=36">
    <vt:lpwstr>nXdAZP7sUNT7XBe+T527W8znx/s8/cUBYKtWylqk6FgHIhIBHMp8lawqKAiMjKaRuVg2r4OnkiGv/mcLOJMfYD3E7StYqpTUdxzWo6eqRG663y5zwXclbYacWIfsi+1GQ0j+uJv9/Oog6Z/eh2Qp4essWd0kGmLv4fXr5GBaiubc750foqrWKEBh98m125U5dfL2LaqT/mKqrNl8wzmoR3/iHFOq65WPgX3DuEcCey0tcKbW9GBS5ZsWBBGWQdt</vt:lpwstr>
  </property>
  <property fmtid="{D5CDD505-2E9C-101B-9397-08002B2CF9AE}" pid="33" name="x1ye=37">
    <vt:lpwstr>aRh4qG1GXxFw7OOCLCxrpD7YD/avN6V293JFucblw2UIXrGd4ruD2n3GMeLfG0ndNcQsZMyxzssdrvz3XndYB2zpBkZxIwbh512csfwXACrxsbCPILI8S1MDVp/xb3Figgbrvs8+ps3x/OP650HmCInysQPbzNmIldbb9Ilu90lV5cGCKEzs0cPHGC88xlpn6LTU1M5kkNuyr2A7vYvvgTBVs9+A0Y4dtAx+pYLyQ9q3mxTgzRq4mhnmjOsAPCG</vt:lpwstr>
  </property>
  <property fmtid="{D5CDD505-2E9C-101B-9397-08002B2CF9AE}" pid="34" name="x1ye=38">
    <vt:lpwstr>xqyvwaiOzpTbzVLb/K2dgdA89DMA9RSMAtVSsr+O+79qsE8PY6xoRiJlUQ1maVvARLwU7Q9hhWTqpDU1DKb9v7Qv749o+AettHenrirGEo1BH56hSNCRX+O5aQGDPUm1nQGmXKuI0b3Cnx2X4oEDKLC4csDaemPAQPpAJt1Iu9DanNT0pLz39y30sTT4jpbTfuKCl7Vr8EF4cczMK0oPtlRPKjLWRd0335hPPPRvgu4iicOO3jkCZt6mnfvX+u2</vt:lpwstr>
  </property>
  <property fmtid="{D5CDD505-2E9C-101B-9397-08002B2CF9AE}" pid="35" name="x1ye=39">
    <vt:lpwstr>I9CJ42+nFOLEML1cp2kt/FvyN2dzZfwKG1PV35cIvo0j7DVmENBg4eQU6G+dKEfUW9k/pH6xjXCB6XpZaFKeE9rUoln9FsNVD6tPZ2PYO5DEEy2AEtXNO9VqF9Z/YfBweLx6f2/pAu5kf1ud3VURr29+RN09D1cAEYOqaFgk4BsXv9ldNjvfXL+9bZb0VcXAW6GOJ/TR1LBUfYRmJYjcwa2RAXiIj4imJg+p2P9Nnpe5KNrIbivRYaezQUZ1YyP</vt:lpwstr>
  </property>
  <property fmtid="{D5CDD505-2E9C-101B-9397-08002B2CF9AE}" pid="36" name="x1ye=4">
    <vt:lpwstr>lySbfY3asZFAIHSbeK3uI7EEOWx9s+9tB/tnbQolM0Po11PvjONwWLPv8WL5F4IURsnjs01I5jd7/SymvBQpMsbHhjl32FqyBXdE0mPm4fAtdTcWOzf1WAjbFA1ieUAx3u/17Bl3MUdf2qE2SkrJBw5Q6e0n4Sl46EBJbPNNe0jMqfRu/ElHAvfuQ+cunHrP8ul0/2u8g9SJki7WYkj8RJntHtkDHqSyvvmNX+3LC6F5cTClYno/c5fFk0ktBfA</vt:lpwstr>
  </property>
  <property fmtid="{D5CDD505-2E9C-101B-9397-08002B2CF9AE}" pid="37" name="x1ye=40">
    <vt:lpwstr>sRCdXwF0NAoy2UOI6S7Z3NGRtazZpXS3FvWC5SEtuHShJUF3UaaRSd/Ir10COaeGPAmCvyND3cVz1KtPAXIIiDIl6eisbbAzNX6G1e07+t/qLgsiO0ya9DI9VxheI7kOUzWoVJVO/RRySmC8+qnYTDdpYMeZMrqztYz32paY5hu+scdLT1W6vtqkcaalsP9IKiYNq9FBSv3Rk+83l3Wqm2v8qm9iAvyXKdWmaU9QUFi7L7uoA8XyzTxtfd2CtON</vt:lpwstr>
  </property>
  <property fmtid="{D5CDD505-2E9C-101B-9397-08002B2CF9AE}" pid="38" name="x1ye=41">
    <vt:lpwstr>2ZC+rbJC8f9fgbOr46x5wWFdUQN4SfO5YZ4tFV5noz8uJVB2nQjkHF8NeV0suGtLYe9pXOvgiZLhfJFLoWDkyZsFQEVqFccUqJ8Xx0+qKUIKG67iFrlACPwcc0/rjAlgOU9QdKJBFRaCuNAr0SE+eZfm5JR7UzCKYb6gBzgqbZY4KvVlnv8ZluA7jIdCoPz3YoOElIORI34z6aXgQdfQvP4uTb28JGJ7s7Mmrno24ms/UOb3s89TYeLDtDxcA3g</vt:lpwstr>
  </property>
  <property fmtid="{D5CDD505-2E9C-101B-9397-08002B2CF9AE}" pid="39" name="x1ye=42">
    <vt:lpwstr>+iL6vMHN+gat2EZKenO8jV29aJGhhaIBw/2RYp9Rmsy7BG5fcjQJcsl5QfxdqXr0NeP6DM7hlZZZ3+oTm5AlJMzLrjg3z5y/zFiD5M321HA+cxl0TwZSVuEUCuYd1JGEOc+sbKrfCWi5nZW1MTPcDBz3Y6S3Sa+UY5nUynPvJJ8CySSMrxydUX3zRKtppAqIm5iO/eoaWdJk/IHQHitBYco/AfqV+R49S6vp6X7UKG+5ocqriEphtghtfp7wmTB</vt:lpwstr>
  </property>
  <property fmtid="{D5CDD505-2E9C-101B-9397-08002B2CF9AE}" pid="40" name="x1ye=43">
    <vt:lpwstr>y3TZNgE6ADCpplfZ7gblVqan1Os9DMPFUHtwyezEfOOTV6d2XJi4f7J6Z1fLm7t7dtnAnJWuPEBKi7lkR4RtvUzMoqKEd971X5bYbWXBXDmOJpFV6O8bfrxbPUMi5vHCM4a1VEVMvisEmUWLUT2+b6DqkBlncTu3aSvge2nQtiYRiKruSsF0a1fyAzemStamVVDOurh3BnXEOko62uc1woqxWCJeXbmdmczqvorHfhZQqbceTD6UAgroX3mzNwW</vt:lpwstr>
  </property>
  <property fmtid="{D5CDD505-2E9C-101B-9397-08002B2CF9AE}" pid="41" name="x1ye=44">
    <vt:lpwstr>4JJAEfsTXFtRvXRgaqeUD8fKxhzUWE2XVt63F6nELXr/Wyf5iGmQ2pEBsdFqUFdGq4Dg4wcU8m7c9wLE2TOfMJ0sS0Ru58y/XtnmAk/bkVyPz7S+CAH7FJId2saZuRTGsneoFF+kpFni5lnTCWSQD+OEV5lDfngrVuZ/JfBX5099xq6kIYKY+PLs/KuJ2CNOGpOm7K4sosXrI5w3vyppC0lk7CXsm9p9BUo9CLwFNpMhMTHjlT4RSnJVYmtwDJh</vt:lpwstr>
  </property>
  <property fmtid="{D5CDD505-2E9C-101B-9397-08002B2CF9AE}" pid="42" name="x1ye=45">
    <vt:lpwstr>BTAs2vfLN58eDmS874u5I9YSrPAgAfYy3LmeO1I0MhNCYKkBCwQV/dokgkrWDQS7YQoYXRaM7YMdYUiOPwpAZHm+v+cVWGs3zwfXoj8uC8xs6vz6byXLgkLv+W7pVqmyU4vOLW6buwYnrlc11oOUMX309FfgrwN8z3G9NGd+1CdNX2V6UmeifmLMHSL63r+ew15Z0OgnE2fMwFaJYGxvaxyI6FFIDkaFTgOFuTezOT+pQNGAjjqwmgwVmStphMG</vt:lpwstr>
  </property>
  <property fmtid="{D5CDD505-2E9C-101B-9397-08002B2CF9AE}" pid="43" name="x1ye=46">
    <vt:lpwstr>dPYtKEMdbslcE8fZfm21uO2lHitANR7Lxv6ypYcSv3ckq7kszIxRfEQ/wApPMXJB3szqN72GAa06tU+eLMhhB86gxH9v4pzk4XhfFEdVPoBkXmgYl+33h5xpJxxRfsfNFP/yVNJYHp5PqqTYcQHPEB1V+1EudLCCdHvqhtwak5BWLgUQvqarzj0mT6RhvVDe4Ruq4Pn6JEo5N5jEfjYvf56gpgE7Qd974V3z6Ajc8GFau+haVxpbh5TWnOGhIdq</vt:lpwstr>
  </property>
  <property fmtid="{D5CDD505-2E9C-101B-9397-08002B2CF9AE}" pid="44" name="x1ye=47">
    <vt:lpwstr>SRyK2AKi2SfGyww/uGao/PCxqYhxqqMzTUyqAJ2V/5KQkN6YhFcTYuh0kylEi377cBhOLDk/H7ckWf/GMqiWu5TrMx9F9V4PaCzmmMJHONa4KmGh7R4sz+FRRdrZXrfAQqqwxXMBoC/ciG2hsuWeZMqQkNHN7fKdkTYemv54tel/MrUortBs/LFJvGQWs9F2/DaEeFRlRgf8E4Ws5G6RVvKU0xBEFg/S4jvMfc79e8JQy7NSJinJe7l0juzWt6X</vt:lpwstr>
  </property>
  <property fmtid="{D5CDD505-2E9C-101B-9397-08002B2CF9AE}" pid="45" name="x1ye=48">
    <vt:lpwstr>+JbfWoy/nZtKA7GzVpCb7PPBwrq1TwfXb48ChNJG2cc/alS2Zce4KgvZdag3VZbOKcV22ppVZ/TLB/VSlDhkw0XGvDizq8tzYjvaPBu6LuZP9PgHbo+5XLXLqmto3ciu9SOfyFkZ4ssoIitBgLifcTr6sYG9BFOOZCneBH0jSjDjO1a0MGgnkcQ2WkvJsc1TbGs/iRer+hvq7HtwzRd18Q9OXzCmGLAkBJZNCTQUZtfn6/ITjabaXuXiELF+jH8</vt:lpwstr>
  </property>
  <property fmtid="{D5CDD505-2E9C-101B-9397-08002B2CF9AE}" pid="46" name="x1ye=49">
    <vt:lpwstr>URJ7XTwW18J7w5p117Wk8k7v1P2ErHQGGyo5WH5YT+zPgYaDh/qs3d1ACCVEihjHFQIpMlcz1c0Xo57f6cRJhrQDitd5ddBAryCwyXZrOc2NkqjaEhEHLCqLhZcw2lCKvJlOb4sMJVWzmmYgQ39yNFeBpCqjwYLzNc9YbOTxM0GnMt+76Kn52scNDPVEMDPEntl0hEzyzaIaFOaLqaIBETwaFl+6vPgh3S/ufZpTKZzKHkhqZjlAA3l0j0Qdv/A</vt:lpwstr>
  </property>
  <property fmtid="{D5CDD505-2E9C-101B-9397-08002B2CF9AE}" pid="47" name="x1ye=5">
    <vt:lpwstr>E4E8tPzzbY2ZGH63d9oe4+sq6r1cTrS8zi+E12XTBQlGCzecxGsAhoewYYoIUVJquF/BH0yhoHVOIcqMifFylWH6zMjnISjvPiJWBCoZE7vkCNfbv1rAayoK/B2HHVC9XWtbtzIMc307gBYEKfBrBBx5ekV7Qqie18ox1WG1RgdV9pIxWXI26uvSpQA7UOllz3YTaQvgIxJKRrWYC9BgJhoHpP7sk+/wKD930Jk64bnx0VF/HI7deQIL8BL790Q</vt:lpwstr>
  </property>
  <property fmtid="{D5CDD505-2E9C-101B-9397-08002B2CF9AE}" pid="48" name="x1ye=50">
    <vt:lpwstr>pua6YrzRnVNI8E+Hhg2RU375zBLNKu3/uOOAB+cIQd6I+Eg7N1m2Z/KyuqBzVgSc5EAl9U+u1WNC4ZbenY/MIqpaYz4Hbs5d5/2KcUIshKdxK4W6JgVV+3AE0yUO+ZhYcR9qoGdNxFtpRIoB0EfBb1FYFUdwERxmCEjcJdFVjVftc3k3Jq0NcvCwwju+cshIkfUkuRIB3V/58mDNW0KoddsIJ9PZ74UKKGkjraDjmAbgTN0Ets1Luz1Mwgmslm5</vt:lpwstr>
  </property>
  <property fmtid="{D5CDD505-2E9C-101B-9397-08002B2CF9AE}" pid="49" name="x1ye=51">
    <vt:lpwstr>YfDp1QybOjjm3xk6hAf8anYsfEa3te4MGZvXyGWfAQ5+QodQx4L2mrjZvv7Q1cQZkVmFH3ckx6o8meZvyH7tQ9PX3N8j6zvT1NS/wWU/ffj0WXJpkej5j2LiC/pj3RhYboyPDA/V6pqHTlD7CNQuW3QK6lMZZC1qaBOsl0OX1RVdjHaE/ZzWKTR3K1Zjs06Zsh5Bpn5m7l2ciIVQ3AG7S5Fn2zPYchSdlrMdfl81xgT2vCMKl/k24Lqx7SBHldR</vt:lpwstr>
  </property>
  <property fmtid="{D5CDD505-2E9C-101B-9397-08002B2CF9AE}" pid="50" name="x1ye=52">
    <vt:lpwstr>uP/c1EfiJKiV8dd+OyTLBcnkclFlXLGEbRwKqA/4vJkvZOTiaLaY5kCcVGdRYnQX5/m2IJPPbjxrKkOTZ2+xhGuyjAZiY5+QeTDKqS8gSe6P68FmA/plC9SJygiwNX3miHfwV7WuOcvahLmDmybzzROWBZsNYonFIfwudIktzhy3WCPUjHwFu78rG5A5xQkxDiDz4CUEuD/hTTQ6dbWtlN6wuiv9PPaTkOAPZ5FWiXFKRgY5zsbgIcV+Fa5i6M9</vt:lpwstr>
  </property>
  <property fmtid="{D5CDD505-2E9C-101B-9397-08002B2CF9AE}" pid="51" name="x1ye=53">
    <vt:lpwstr>XAj8XsE4QBAAdxGxWVepWpjollYH4gdUeFstUvMeE9PlN8WaurP/1A/Qunv07ND37vb3LExjk/Fn+solr9upcRcJ82WZf1UKNrCmO4PGHpVL2CpxyFfxV9ScsUy4yk2kTCNyHZocTrtwOMMyxc/ppxggBS530RQjMVjRbXCPChcDo9D2L8BDrgOv+QhtJBmGu4WiGhyCvhwam4+bLXRUX+/FCfhAiPG4VJTj7enwo0NFUyKjw1MB88Hjh8Xlkrl</vt:lpwstr>
  </property>
  <property fmtid="{D5CDD505-2E9C-101B-9397-08002B2CF9AE}" pid="52" name="x1ye=54">
    <vt:lpwstr>CLoJCG9UXiOUDmmrFN+/+4m8xOT/e+w/Bb2+63lNBfWQixZUyZnpL6CnlJOCf18fCDFfmHAS49+SRkYg2RSPNOmw6McGueWSafmpH72CFTrApLDV9usTIZcuXqKed9kMXTciTbZEiRx1bpM9k9PIqHHrGGi+HH5yG0X6O1kc/knYoY9wsjUbcu9FxC9D5gKOBY+E/poj1FMocdTbOk8fqtykN0M917hZyuxcrIaXZnME2yznTz1iIBJNdRBfZAL</vt:lpwstr>
  </property>
  <property fmtid="{D5CDD505-2E9C-101B-9397-08002B2CF9AE}" pid="53" name="x1ye=55">
    <vt:lpwstr>dvWrl0+7f7Z/YTXPc75/69HYPvEUTCKbJY+zCPQts/IrQ23gxbTBPQ0fc4Ib66oQjCrAUbLsfYY6y8Dgr7DZ57m9iW9X0Cr0RIJ6PLuzL361gFCEj8DD5wfuIcdPiTQL0nDUby1AjY78/Si1HFF4wTH7RXhl44GH7+WmHexn7x4+DNaMimcmXZrdRwX18SB6r3h73p+XPpX3MhnAbmD+QLJOW1fCuJoweBTo2iAFGDHaaYRSaa9C7XGlS0m/vHi</vt:lpwstr>
  </property>
  <property fmtid="{D5CDD505-2E9C-101B-9397-08002B2CF9AE}" pid="54" name="x1ye=56">
    <vt:lpwstr>4qmUaEX4QQgbbADSb/Gu3W+0owZbBunYvRm+y8toHfisx5Kd5fR5NyJUnNLx7rvr2mkiZK1nrpuTxDrnGXjsiyaBOaSGGQ4wT86F9c4paaxtHXWeMia8GuP+OoZPHCFU5UKDdUKJ4Zbz60wSlrMWWrv6QQrGUZJZnc+jM95Fh2LHZ/m092b1M2M4JrNbz3H2eN9sybonv/BJtXRmsih/T+eG5UI3Ganie9uzlMJDbw+6WcD3foFW37+F4UlzbuX</vt:lpwstr>
  </property>
  <property fmtid="{D5CDD505-2E9C-101B-9397-08002B2CF9AE}" pid="55" name="x1ye=57">
    <vt:lpwstr>Bt+gsx4fcvB0vHLMwSxLZks0nyECmWKgG0vW4P8KUE0tH2hfsS9mxCJ7pW4yftMm66lGKYInJIWMfL2WHOpxb41dttZRBeVswXIVctAhm0c9nGyaIq2n1B+LG6ypfDUGnvJy18Hs7bjMCuz1EyxbRvD+s3uRAa59bJ+IqPaGsFTvDJ0h8sU3SULGM+qJ1C+WqAgaKmjCnZHEiYbvt+wJycdKS8NX/IZcVedY8RsMJaPGnC+CO9kidak1IEb5H05</vt:lpwstr>
  </property>
  <property fmtid="{D5CDD505-2E9C-101B-9397-08002B2CF9AE}" pid="56" name="x1ye=58">
    <vt:lpwstr>ESOpMoI07FmajDj6W6MSn5e0T4ip8mukdyEKtKgRVTpy0Ic2ExQ55hfan3r5PfE3nabqsH4vqNdk8Pj3fD5ZHk8aZZqGHQj89tvIhYPXN4NPf7lY00FXdMeJmeilPYOB1P1cPa9V/pCd2VLAxIFKxmRqG9nvXKVED6hUz7Wao5wr8uLIrDlXjpKU6q9K1LRAa9Y6t/mjkK+rtIX9rIJQBipTfSQKS+3RAOd3FHznHhikdPClmT+UIErtIFvj10q</vt:lpwstr>
  </property>
  <property fmtid="{D5CDD505-2E9C-101B-9397-08002B2CF9AE}" pid="57" name="x1ye=59">
    <vt:lpwstr>Ij326B7RjjNGDarwljeaBPSXmMHVWFAoWWpGTNFQ/O7pN9qLaQAGQDyLlu5Nqt1IsBAIbdt1aiNPISg6IMZJpjTXeqmyK0ZL9dc0+zvHlgIuFvYUrovkU0N3iQ+1RIesjth2H8MoA1aO4sPjuIaVKVwQ6zS3N/sXIYUhcs8V7N0t2nRCJ+t3CSxlRaVc3hyBr/DTwknNFExd8uFKne8Y+jTti4foWFtNQGwROxlBpY2zNCvu03Hj2cGXzdw27Kj</vt:lpwstr>
  </property>
  <property fmtid="{D5CDD505-2E9C-101B-9397-08002B2CF9AE}" pid="58" name="x1ye=6">
    <vt:lpwstr>TSLboYkcA+eTevlqpqauF3MuDgfI8yiKx4RRHHabs+8ST/hMQXeL3hRZf1Z16jkgSTbKmwBjDkSmJeAo7BxspEXTLkADotgLdrRkhpsdGsQm2CRLuiB+ZCOWfWfVWV0VmWxwelz+uflt4fAhPLEURTC1XJSsO/0YDVopSUiZ1RezaTHwuIXzuYgCXrkd/2yoz1UvwlC0qy0AKEBjUGYpBVmOtztvj8MxuFMuH851U+q8t7jUd0/E1T5qSAWKFtE</vt:lpwstr>
  </property>
  <property fmtid="{D5CDD505-2E9C-101B-9397-08002B2CF9AE}" pid="59" name="x1ye=60">
    <vt:lpwstr>9fH7TNSCAL6sgss7bKHsi42CncZXnjJ5B8VehKsr3FSaUu3TVxlYND4FUy8v5eoY8lHrocHGtTOXiJhtHNuuMg4/1SnV6ueiNI7Tkyrw4HuhfT7Q2Xt0f8gxY0dbBfle7x+V+dkoNqeQwVZ9c50Oqj3Fs17xEsoPmH/xZRhoteR5B6aMmItL266Er9Di2Coa3xB+bvSlIld7VETAezq2B68f5C0U37AWPAlE/JkCqAJApR21O7beZkNQLhM7f0b</vt:lpwstr>
  </property>
  <property fmtid="{D5CDD505-2E9C-101B-9397-08002B2CF9AE}" pid="60" name="x1ye=61">
    <vt:lpwstr>zZa64FT646GwJPVjf2I4/Q7IWzAYOhvsJOjmu7xl1gM1LlQ2cZV4rHQVtjGKjalDQVkyhW5L2j7wfJyPGvIoURykpmGJHek6zpEAbbK8lgHGeP3OWRtR3ZvunZDYxNoyIB9kXJZHYuuuDOKPNBtVS886qyKvnZjTUbx0XykHQ7oLD3rSlDb3yLJoxDWeolGnH7nv1w/1Y+ouiyQr8dtJLrSXa+8NRTtiPtFZEO0rUCep6GbmHGdOiUDcUpjGYS5</vt:lpwstr>
  </property>
  <property fmtid="{D5CDD505-2E9C-101B-9397-08002B2CF9AE}" pid="61" name="x1ye=62">
    <vt:lpwstr>HgoUtRkNv4u+Qv2qvNCDQjQQ/gP3ee01T3mG0/WhV9d7N9QtqGyWIb9pZUg+hTOMtBDvgXwI9G+QKPQ+SGPYp6PNyxc+JP9+nRxDaNEfvKGqTuRLVEsP6VxobF0Gn5JONBV7/SaLn5yvSHwR5VpR1xrp8d2ZWpZxysBAs3ncf1g1ArD6qebFUagbzRMBrM3FKTO7FABfn4JnGpeQvyE5/NtyPwSKWSn/PwhuGFWES2DWsxjHgC5q+tayo3+PBDF</vt:lpwstr>
  </property>
  <property fmtid="{D5CDD505-2E9C-101B-9397-08002B2CF9AE}" pid="62" name="x1ye=63">
    <vt:lpwstr>YaDbPIUwulg5ScRA875gfVyFFz0MtQ6mfsRsmQ33VkJrTKEJZcEcXdat6DU5YBZcd1KbIPq2tvRLJgHVX9oQx98RafFB0CSlHm0AEkhW4ON+F7OfsApPrMJ1cPOFr8c+pv0seQAcfW1lh398ED7e6tAKTR3wO/StJcGJELQNGJcs7mtWMcHZowJpe87t6Fwzrc4il2boxYpxSeoP+5bvaWQ2T57kDZfYAtjV6pZhttje2L/P1Fvq20v4mCqab+S</vt:lpwstr>
  </property>
  <property fmtid="{D5CDD505-2E9C-101B-9397-08002B2CF9AE}" pid="63" name="x1ye=64">
    <vt:lpwstr>RQG3LX7tW//MqHVhwWD2EEpuP9+yq88K5TpkAlaWbTZCc6vLqmNZfkZTwxG1tVbu3dyufIKUr19GIfbPoprlBm6+NLdaR7zo6BaT/iw68Pr8/tVCLQbhfgjJblwrpB19ntUXslV3tjrtykWBnfuSUDp+MZU/t0ohS+yFZRFKHCR4i690UHZO/aYZ2OTuJP3E6x+ARLuPog65T1+zKP6q3ilQoh56VVMXd9Cs2WqShIgDpnbTUx9kD4htLtT46Zf</vt:lpwstr>
  </property>
  <property fmtid="{D5CDD505-2E9C-101B-9397-08002B2CF9AE}" pid="64" name="x1ye=65">
    <vt:lpwstr>PVxYBhQ1pEjX5gdcdf6LvY6F3/pX6B9nF2PcFBHCXa1tFAYyrvKNHr/T6mueAgCfhq2GuU8xmgxOsfX7vyWhpHOd/8WuN9X06Ix42XHfpWkoc9zkwWXf+Oil0nTe2/dpAa/VEyxdghiSFJrs6lyin0IgkEAN2Tj6W72QhMfufs5WpPU/dcTVKhrN2o4aaKQZeyQAnkDZnHUetr5IA8pSvU5iQNYe/8mbpIfHSWwLFpj6jkaSZJNVNmZ3i2jlv2V</vt:lpwstr>
  </property>
  <property fmtid="{D5CDD505-2E9C-101B-9397-08002B2CF9AE}" pid="65" name="x1ye=66">
    <vt:lpwstr>dnngqfrhPjwQK/Z/OsXfYDENmvru/FVaQ8AacfliJ9XzM+wY2ELWQAtnLfClFg9TeLstIiNJJB7xS/vkVboW7Puh2cC4pocuqnQedRKufa565fawXasA55N62wxW3OL+JQKFLodxWBMmtFmuYCAfNb5+f9ggeXPqJGtMyPjr1GCr7DQf/af15M92CEnl7BBnCDOdN83l2O5O2e6+qG/yo0b11ZYSiKftAU5FS8ggxDzqEjDDln+PrHrZEsZB+tv</vt:lpwstr>
  </property>
  <property fmtid="{D5CDD505-2E9C-101B-9397-08002B2CF9AE}" pid="66" name="x1ye=67">
    <vt:lpwstr>Zdl85EiHS7Vm/PCdDV+Z7+pzLTmuCppK2Py26MI3uqBFLWGjo1Ny2kZ4BtGpG/7Wm6xyPV1ue5e3JKQiBmbPmm35MqCEr6sd9/Wkh9i0Z5ifMeZCLG42kawEYRcjyqOY939epeFxLbO5OwudaQKaqUfkx1tkpBgFBEo78HPwrV+HFDCVVxchvUT4jeI/QCwOBGj8a0wmgE/k/3JC1oMwwcUA+F+WVu4vusrH/GVM8p6Vsgofni6D37Vl8dJ6e/6</vt:lpwstr>
  </property>
  <property fmtid="{D5CDD505-2E9C-101B-9397-08002B2CF9AE}" pid="67" name="x1ye=68">
    <vt:lpwstr>afH1r5bItehpXQErpTznFQwA4QK19IfVjIdwr6xpENvwnl3xfqRZ4dUloe9+EhxxU5kAE+iGy+SCwQ/7qSV+knoyN38nsoQmXWID5qxQAFZjOe+gbTJ+eN0YzURwBFAmcYwkWmXOnKHpJzdOSoQSLU/5Ds36cD8Dee+xk+Rpk8FeeDa8rX66wpYkRACJwoKwJdpEcrpjhZAJSDlqXwC6tzP3WgP5YEtrFmkq96SYNpVtvD8d5HeQRYyu2lHHF6T</vt:lpwstr>
  </property>
  <property fmtid="{D5CDD505-2E9C-101B-9397-08002B2CF9AE}" pid="68" name="x1ye=69">
    <vt:lpwstr>33Dv/RqjoNGAY41MYJhIvvZJ7v4FjcimcPUDpx2Ay7YPmrBLdGIh5izhUU5JHrJr6qWDDWcQs/HoMsX8gi2tH9seVtqdvSDygF9aanphmv0+XyrUJ/D7rsJ2BtqJBgi9ptUzQOFfS+yE3OawtwzkBqo2242riOA9VoDd6s6t6Fl0WO31W4yFOW4dP+HPkBAiXtQ8Ixxg+E6U7mVL6w8RbcKgiY6hxBorV+KTsfPThsQQKEhi3oXFflkYK6TBPTO</vt:lpwstr>
  </property>
  <property fmtid="{D5CDD505-2E9C-101B-9397-08002B2CF9AE}" pid="69" name="x1ye=7">
    <vt:lpwstr>CFFrqMZTN34UfQbcg+syHVAyO+BL8xQJNQ0EK1kK6Rlcp6NkqwDHRsAn7D6ns8y7ztaw6X3CU3MPK5NCFxQ5Sw0pqv7kTepq0wbPUNLOw9ZvlxOarGwmQpCFqh4QQhhhvQ40RWw/orT9zGwx31tR9aMSpj9LfMVAVaoFZtg+CD2fInKxuU1Tt+/j3fHfG9G5dghTlEXqR9+1jvjQyQJ62PGgeydeKBaIxu8Uvt4cyBOUQAAs9Ibw6pThKC6fqaB</vt:lpwstr>
  </property>
  <property fmtid="{D5CDD505-2E9C-101B-9397-08002B2CF9AE}" pid="70" name="x1ye=70">
    <vt:lpwstr>9TMXJd5SO4DGY0ZkHA3Qam7T45ndZz2dGcPM6/ul+YmMowQ8ppdJoMB5VfLln3UhmB7xDxb3WWczNSCAFjidqXglcA2tfFdQwPy0uYuinSURzSVVhLw1Su7D3pst/CuebGRwskEAUEH4jniLJdZLD/oi/8NlgSzZ8zu60mRNc273iaVd3AmEyUnuf8ZE5CMLea2Q5JVku2dVzbf7tf9tuiWoELJhAgKoobLkInMOOg4VIOt1Xs0w5D6okQiH7mo</vt:lpwstr>
  </property>
  <property fmtid="{D5CDD505-2E9C-101B-9397-08002B2CF9AE}" pid="71" name="x1ye=71">
    <vt:lpwstr>fYKcipcNwQTPr/L1Xkurqfnm4ixroumjZ94Fys9vWvOr4AlTsiCyfaVVqCT23wWQdhSm6ZvUTyCC2OlKiCAJIRTJW+9mIY4jdGK2xo7sYS/SpzM2DNwWhSummOHEDX4qrkgDeC0HH/Pq8/m2u90i1XHQy1wsWyzeU38l5C8+hTJKL9tdfzpKosKrepR6qEOdI3iFNy1R/t2i3Hv+i1ap8hnTLwL148hmmpBKqtkrXDTGhxRGzw8u5baOWJPWKas</vt:lpwstr>
  </property>
  <property fmtid="{D5CDD505-2E9C-101B-9397-08002B2CF9AE}" pid="72" name="x1ye=72">
    <vt:lpwstr>Bk25Ls+4gOej8U7VKInC7fJrB9wj7Hz64MvbI0S03wtAE5EhvKNJtR73Z5nI+Et/SHoUV8eONHqH4AczVCDIyLUm6avelHhbdaRv3Sm70JHGbaoV7jBjgznMD0uhdY2TzIv5gjuy/PyZRlwgc926FTLnLmHRatSO3L8d6xv4qef8WH1mbtdJ19vIJQHN8nSY36I00PQ1GsK2aYiL9t8IK9ELf+cDKQV/PUurAUH0mi+mYM9WFlhE63W4k4dVkjM</vt:lpwstr>
  </property>
  <property fmtid="{D5CDD505-2E9C-101B-9397-08002B2CF9AE}" pid="73" name="x1ye=73">
    <vt:lpwstr>xJr+sWDdiulPOuUFho7qZPD/lBmo9mc25xitt10HSB/QV7ulKa2nuxcveQz4XLOE0z5PTK2PeXx4DQ/wYC/SRMstg8wOAaP+KEz5RnllSU4KOCklUzVD6fgagLOrU1bOGtC4AibTzGUC2G0ToS4eKYLeUcQI/fBYHT84FyjDv/o6wyhoVIEksJgYzveQEOg+GVTrevoL/xKvmu/n8TUZCnal9qvXr66nSRcOeg6tsz8kzOfWB7MSWBlop1sQRi3</vt:lpwstr>
  </property>
  <property fmtid="{D5CDD505-2E9C-101B-9397-08002B2CF9AE}" pid="74" name="x1ye=74">
    <vt:lpwstr>hLoeVBnhPlpIlh+267jVBvFikTHcvOchuG7gw/Lt8nVbL+981mha7oiUPvj64yy8s7voMgtn8Ml3hldO8WHAnn46t+vuDGiWWIL/185feOQnzNGgDjvL0r6ebvQEjBjVJnBDSkvOw4eOU8k4jGCtSHM7W7I/nhbtMh4oNOKwIEHzgwWejH6vXaMdmLMneAIZgrGGky6E0+Z88WKVY35GWDmnO3UwQ7pkxVjdvk5aRfXoKP8MF79VjShhMzBZ4b/</vt:lpwstr>
  </property>
  <property fmtid="{D5CDD505-2E9C-101B-9397-08002B2CF9AE}" pid="75" name="x1ye=75">
    <vt:lpwstr>wI4eOyfsQQR45gHDtkwJijyNkzsL8ksRUE7kBTodG3G3U0h18QIkm9SXeFknP8igUKd6GAxkayPHhLKrfaHL0Vz5vc44y7VIis+N5JWPmGusrD43LYSFfNB0ezjI9WZTYOFZUM5ylN3mB1HrPyt9s3MdWHo8OU4AInX7y0TPDv7/FDluAe4tARN2CJR/O1gbVnNoWSBfyIESPHqSewtGx2qeJwIf6osYWhhQrJwkpPMSjHJPqNjMQEbhjVJkdSp</vt:lpwstr>
  </property>
  <property fmtid="{D5CDD505-2E9C-101B-9397-08002B2CF9AE}" pid="76" name="x1ye=76">
    <vt:lpwstr>Aqu/VWBAm+Ms/Vg8lynHrxgvnbFyIANCXff65vJZQOYuaqse8uzewe89mTaRsdgGncgtioSMStXvzB8EWpmLit3Fb6+bew4dN8BMC0xCeNJHtu/WctrT0LI7CCE62D5tAMIy+kLxA3sag9+4IcXiVyv83Qn4q3EiyZf4b1OxdV0igVadv9NpsN1/LimyEB7vXprcpNaDl5TRiCXq7TFGxSOQlVqVqN8CoHeD1Zvt6ytmFc439s66L3sE941dIM7</vt:lpwstr>
  </property>
  <property fmtid="{D5CDD505-2E9C-101B-9397-08002B2CF9AE}" pid="77" name="x1ye=77">
    <vt:lpwstr>k34Jy4ITw+fMs2WGH2Cvj64mYQU/ZrFIvLbiZfFxEdZUdGMNfgLOF5snzgdheNhZalebjpg8NYSaC2jL/Fv71B5i7sHxDs8aVzFaICVj/WDcxZwmQj0AvbJnVg+qI3PtAJDm6j7IwGj1/oN2zXjGr877YJpGpaBVnHSGGEvGXKHpiMwrx6FUGPqAl/E6vagnPW8wI3nMhW7ilphDqQbizQES2eXQsFRFHzsUX0Qtfezh0yMGn3atNa2wu9Ah3XT</vt:lpwstr>
  </property>
  <property fmtid="{D5CDD505-2E9C-101B-9397-08002B2CF9AE}" pid="78" name="x1ye=78">
    <vt:lpwstr>OPI/LRSIyMAP5cxsnJCmhXfMP/OMNhL5l1oCXB4GAH74EIabKxhS5OqWZhQq46Yy0BtDuPhc8QoS6T19tUkx1eg3kU2FpIrQrM+WcZf/TxbNhVbbcwK4jG4kEioQvRDqjClRotuGVmhzbgefL4t7QpoV+XSH51tIJWPJnU++YLtLttUOQgMfcTFQbSd/ZErOt71uu/DO3w+8JUjy/IGizOae/uDlaTZQdLF9t7LwzTK40oPB6zxYeaw8f90E5zw</vt:lpwstr>
  </property>
  <property fmtid="{D5CDD505-2E9C-101B-9397-08002B2CF9AE}" pid="79" name="x1ye=79">
    <vt:lpwstr>ZT5K6k6JfQL8t9/PxupncxNAAA=</vt:lpwstr>
  </property>
  <property fmtid="{D5CDD505-2E9C-101B-9397-08002B2CF9AE}" pid="80" name="x1ye=8">
    <vt:lpwstr>ot+FNiaQqipPe++7MC1riKuPzNB7dSGafEjhHXhEowLysARUki7Uth/nHV0UnhdQhDRkPw0to6GcY+1LNbJV6CepWym939XZltmpXEJs3tP3JiJsa9ecPLPPa7vuKSqYYMZKxo4cfkbuV1ysJqhz/cs4eHnlcfI4+63IArZXEqNhaPiJ1iTc1oVexwZqnkDHl4Hr0Jx2x9unsvz3tQCpl90Qhu+nPVChUJOEN8JO5Hs819ciBBGUDNc8i5TolSC</vt:lpwstr>
  </property>
  <property fmtid="{D5CDD505-2E9C-101B-9397-08002B2CF9AE}" pid="81" name="x1ye=9">
    <vt:lpwstr>d2iD2J2/Ia17z/cp8d3S0fk4TJnxYaLj2fcwovkVHr5NzKuDCVU9zKT04btor8NqmjIPcrK8xK9vW/cTQTm4BxWGv/TQ0O90k+Mmhc52YydGR4nGlcxd/LmhbIQa3gUi/MdKCcCGpAIXWzO+AUfgwvWZQGdxdbOzG/aoQFkX/iWI7Vx2TuQ8haWDm5YPl9+QvBDZoj5hGIfLeIsWfei4jEd85v/fNwMNCxnXKLIQoBcHkVb8c9LXeA8jdJRz7H1</vt:lpwstr>
  </property>
  <property fmtid="{D5CDD505-2E9C-101B-9397-08002B2CF9AE}" pid="82" name="MSIP_Label_d31858ed-da11-4a08-b874-57b84a72896d_Enabled">
    <vt:lpwstr>true</vt:lpwstr>
  </property>
  <property fmtid="{D5CDD505-2E9C-101B-9397-08002B2CF9AE}" pid="83" name="MSIP_Label_d31858ed-da11-4a08-b874-57b84a72896d_SetDate">
    <vt:lpwstr>2020-06-10T15:58:01Z</vt:lpwstr>
  </property>
  <property fmtid="{D5CDD505-2E9C-101B-9397-08002B2CF9AE}" pid="84" name="MSIP_Label_d31858ed-da11-4a08-b874-57b84a72896d_Method">
    <vt:lpwstr>Privileged</vt:lpwstr>
  </property>
  <property fmtid="{D5CDD505-2E9C-101B-9397-08002B2CF9AE}" pid="85" name="MSIP_Label_d31858ed-da11-4a08-b874-57b84a72896d_Name">
    <vt:lpwstr>Personal</vt:lpwstr>
  </property>
  <property fmtid="{D5CDD505-2E9C-101B-9397-08002B2CF9AE}" pid="86" name="MSIP_Label_d31858ed-da11-4a08-b874-57b84a72896d_SiteId">
    <vt:lpwstr>8db3ceb8-7446-48bc-8bb4-97803c527a37</vt:lpwstr>
  </property>
  <property fmtid="{D5CDD505-2E9C-101B-9397-08002B2CF9AE}" pid="87" name="MSIP_Label_d31858ed-da11-4a08-b874-57b84a72896d_ActionId">
    <vt:lpwstr>4c79dbd1-460d-4f3b-9a38-3c6499f56924</vt:lpwstr>
  </property>
  <property fmtid="{D5CDD505-2E9C-101B-9397-08002B2CF9AE}" pid="88" name="MSIP_Label_d31858ed-da11-4a08-b874-57b84a72896d_ContentBits">
    <vt:lpwstr>0</vt:lpwstr>
  </property>
</Properties>
</file>